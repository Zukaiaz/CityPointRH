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6C4AA" w14:textId="77777777" w:rsidR="00024FB4" w:rsidRDefault="00024FB4" w:rsidP="008B5D48">
      <w:pPr>
        <w:pStyle w:val="Heading1"/>
      </w:pPr>
      <w:bookmarkStart w:id="0" w:name="_Hlk220509607"/>
      <w:bookmarkEnd w:id="0"/>
    </w:p>
    <w:p w14:paraId="41436B04" w14:textId="77777777" w:rsidR="00024FB4" w:rsidRDefault="00024FB4" w:rsidP="008B5D48">
      <w:pPr>
        <w:pStyle w:val="Heading1"/>
      </w:pPr>
    </w:p>
    <w:p w14:paraId="43DE9CBE" w14:textId="77777777" w:rsidR="00024FB4" w:rsidRDefault="00024FB4" w:rsidP="008B5D48">
      <w:pPr>
        <w:pStyle w:val="Heading1"/>
      </w:pPr>
    </w:p>
    <w:p w14:paraId="20D8A6E7" w14:textId="77777777" w:rsidR="00024FB4" w:rsidRDefault="00024FB4" w:rsidP="008B5D48">
      <w:pPr>
        <w:pStyle w:val="Heading1"/>
      </w:pPr>
    </w:p>
    <w:p w14:paraId="1853D35B" w14:textId="77777777" w:rsidR="00024FB4" w:rsidRDefault="00024FB4" w:rsidP="008B5D48">
      <w:pPr>
        <w:pStyle w:val="Heading1"/>
      </w:pPr>
    </w:p>
    <w:p w14:paraId="49D6F6DC" w14:textId="77777777" w:rsidR="00024FB4" w:rsidRDefault="00024FB4" w:rsidP="008B5D48">
      <w:pPr>
        <w:pStyle w:val="Heading1"/>
      </w:pPr>
    </w:p>
    <w:p w14:paraId="7E00CB9B" w14:textId="77777777" w:rsidR="00024FB4" w:rsidRDefault="00024FB4" w:rsidP="008B5D48">
      <w:pPr>
        <w:pStyle w:val="Heading1"/>
      </w:pPr>
    </w:p>
    <w:p w14:paraId="4FA65C4E" w14:textId="77777777" w:rsidR="00024FB4" w:rsidRDefault="00024FB4" w:rsidP="008B5D48">
      <w:pPr>
        <w:pStyle w:val="Heading1"/>
      </w:pPr>
    </w:p>
    <w:p w14:paraId="1AB2C39A" w14:textId="371DC890" w:rsidR="00024FB4" w:rsidRPr="00024FB4" w:rsidRDefault="00024FB4" w:rsidP="00024FB4">
      <w:pPr>
        <w:pStyle w:val="IntenseQuote"/>
        <w:rPr>
          <w:sz w:val="48"/>
          <w:szCs w:val="48"/>
        </w:rPr>
      </w:pPr>
      <w:r w:rsidRPr="00024FB4">
        <w:rPr>
          <w:sz w:val="48"/>
          <w:szCs w:val="48"/>
        </w:rPr>
        <w:t>Project Proposal</w:t>
      </w:r>
    </w:p>
    <w:p w14:paraId="72F7BF2B" w14:textId="256DC7A3" w:rsidR="00024FB4" w:rsidRDefault="00024FB4" w:rsidP="008B5D48">
      <w:pPr>
        <w:pStyle w:val="Heading1"/>
      </w:pPr>
    </w:p>
    <w:p w14:paraId="7F908B28" w14:textId="673780A7" w:rsidR="00024FB4" w:rsidRDefault="00024FB4" w:rsidP="00024FB4"/>
    <w:p w14:paraId="574F8213" w14:textId="203DF2F6" w:rsidR="00024FB4" w:rsidRDefault="00024FB4" w:rsidP="00024FB4"/>
    <w:p w14:paraId="039E9BF7" w14:textId="76D208FA" w:rsidR="00024FB4" w:rsidRDefault="00024FB4" w:rsidP="00024FB4"/>
    <w:p w14:paraId="72AF4C23" w14:textId="4A08DB84" w:rsidR="00024FB4" w:rsidRDefault="00024FB4" w:rsidP="00024FB4"/>
    <w:p w14:paraId="50DA3A15" w14:textId="5EF31D61" w:rsidR="00024FB4" w:rsidRDefault="00024FB4" w:rsidP="00024FB4"/>
    <w:p w14:paraId="2FBB05B4" w14:textId="34D6A0B6" w:rsidR="00024FB4" w:rsidRDefault="00024FB4" w:rsidP="00024FB4"/>
    <w:p w14:paraId="28E0232F" w14:textId="39B29D56" w:rsidR="00024FB4" w:rsidRDefault="00024FB4" w:rsidP="00024FB4"/>
    <w:p w14:paraId="144ACF3A" w14:textId="14FC9587" w:rsidR="00024FB4" w:rsidRDefault="00024FB4" w:rsidP="00024FB4"/>
    <w:p w14:paraId="39010B06" w14:textId="7810BABF" w:rsidR="00024FB4" w:rsidRDefault="00024FB4" w:rsidP="00024FB4"/>
    <w:p w14:paraId="34D91BDC" w14:textId="080EA51C" w:rsidR="00024FB4" w:rsidRDefault="00024FB4" w:rsidP="00024FB4"/>
    <w:p w14:paraId="34E0E303" w14:textId="3271BAA4" w:rsidR="00024FB4" w:rsidRDefault="00024FB4" w:rsidP="00024FB4"/>
    <w:p w14:paraId="5011E32B" w14:textId="5944CE4C" w:rsidR="00024FB4" w:rsidRDefault="00024FB4" w:rsidP="00024FB4"/>
    <w:p w14:paraId="3FAB261B" w14:textId="23E1B440" w:rsidR="00024FB4" w:rsidRDefault="00024FB4" w:rsidP="00024FB4"/>
    <w:p w14:paraId="24CCB7F2" w14:textId="5CB97755" w:rsidR="00024FB4" w:rsidRDefault="00024FB4" w:rsidP="00024FB4"/>
    <w:p w14:paraId="5223EF77" w14:textId="77777777" w:rsidR="00024FB4" w:rsidRPr="00024FB4" w:rsidRDefault="00024FB4" w:rsidP="00024FB4"/>
    <w:p w14:paraId="594344EF" w14:textId="77777777" w:rsidR="00024FB4" w:rsidRDefault="00024FB4" w:rsidP="008B5D48">
      <w:pPr>
        <w:pStyle w:val="Heading1"/>
      </w:pPr>
    </w:p>
    <w:p w14:paraId="33618B69" w14:textId="77777777" w:rsidR="00024FB4" w:rsidRDefault="00024FB4" w:rsidP="008B5D48">
      <w:pPr>
        <w:pStyle w:val="Heading1"/>
      </w:pPr>
    </w:p>
    <w:p w14:paraId="6546FEBE" w14:textId="77777777" w:rsidR="00024FB4" w:rsidRDefault="00024FB4" w:rsidP="00024FB4"/>
    <w:p w14:paraId="6B43D4B6" w14:textId="68200518" w:rsidR="002C59F9" w:rsidRPr="002C59F9" w:rsidRDefault="00024FB4" w:rsidP="002C59F9">
      <w:pPr>
        <w:pStyle w:val="Heading1"/>
        <w:jc w:val="center"/>
        <w:rPr>
          <w:b/>
          <w:bCs/>
        </w:rPr>
      </w:pPr>
      <w:r w:rsidRPr="002C59F9">
        <w:rPr>
          <w:b/>
          <w:bCs/>
        </w:rPr>
        <w:lastRenderedPageBreak/>
        <w:t>Contents</w:t>
      </w:r>
    </w:p>
    <w:p w14:paraId="3143C9D6" w14:textId="0E4D5D37" w:rsidR="00024FB4" w:rsidRDefault="00E322BD" w:rsidP="002C59F9">
      <w:pPr>
        <w:pStyle w:val="IntenseQuote"/>
      </w:pPr>
      <w:r w:rsidRPr="002C59F9">
        <w:rPr>
          <w:i w:val="0"/>
          <w:iCs w:val="0"/>
        </w:rPr>
        <w:t>Page 3-9</w:t>
      </w:r>
      <w:r w:rsidR="002C59F9">
        <w:br/>
      </w:r>
      <w:r w:rsidRPr="002C59F9">
        <w:rPr>
          <w:color w:val="auto"/>
        </w:rPr>
        <w:t>Research</w:t>
      </w:r>
    </w:p>
    <w:p w14:paraId="62333D3E" w14:textId="48FDB848" w:rsidR="00E322BD" w:rsidRDefault="00E322BD" w:rsidP="002C59F9">
      <w:pPr>
        <w:pStyle w:val="IntenseQuote"/>
      </w:pPr>
      <w:r w:rsidRPr="002C59F9">
        <w:rPr>
          <w:i w:val="0"/>
          <w:iCs w:val="0"/>
        </w:rPr>
        <w:t>Page 10-11</w:t>
      </w:r>
      <w:r w:rsidR="002C59F9">
        <w:br/>
      </w:r>
      <w:r w:rsidRPr="002C59F9">
        <w:rPr>
          <w:color w:val="auto"/>
        </w:rPr>
        <w:t>Business Context</w:t>
      </w:r>
    </w:p>
    <w:p w14:paraId="0873CF19" w14:textId="3EC10799" w:rsidR="00E322BD" w:rsidRDefault="00E322BD" w:rsidP="002C59F9">
      <w:pPr>
        <w:pStyle w:val="IntenseQuote"/>
      </w:pPr>
      <w:r w:rsidRPr="002C59F9">
        <w:rPr>
          <w:i w:val="0"/>
          <w:iCs w:val="0"/>
        </w:rPr>
        <w:t>Page 11</w:t>
      </w:r>
      <w:r w:rsidR="002C59F9">
        <w:br/>
      </w:r>
      <w:r w:rsidRPr="002C59F9">
        <w:rPr>
          <w:color w:val="auto"/>
        </w:rPr>
        <w:t>Project Aim</w:t>
      </w:r>
    </w:p>
    <w:p w14:paraId="5335A11D" w14:textId="48938FED" w:rsidR="00E322BD" w:rsidRDefault="00E322BD" w:rsidP="002C59F9">
      <w:pPr>
        <w:pStyle w:val="IntenseQuote"/>
      </w:pPr>
      <w:r w:rsidRPr="002C59F9">
        <w:rPr>
          <w:i w:val="0"/>
          <w:iCs w:val="0"/>
        </w:rPr>
        <w:t>Page 12-1</w:t>
      </w:r>
      <w:r w:rsidR="00713D96" w:rsidRPr="002C59F9">
        <w:rPr>
          <w:i w:val="0"/>
          <w:iCs w:val="0"/>
        </w:rPr>
        <w:t>8</w:t>
      </w:r>
      <w:r>
        <w:t xml:space="preserve"> </w:t>
      </w:r>
      <w:r w:rsidR="002C59F9">
        <w:br/>
      </w:r>
      <w:r w:rsidRPr="002C59F9">
        <w:rPr>
          <w:color w:val="auto"/>
        </w:rPr>
        <w:t>Functional Requirements</w:t>
      </w:r>
    </w:p>
    <w:p w14:paraId="2AA9569F" w14:textId="600554E8" w:rsidR="00E322BD" w:rsidRDefault="00E322BD" w:rsidP="002C59F9">
      <w:pPr>
        <w:pStyle w:val="IntenseQuote"/>
      </w:pPr>
      <w:r w:rsidRPr="002C59F9">
        <w:rPr>
          <w:i w:val="0"/>
          <w:iCs w:val="0"/>
        </w:rPr>
        <w:t>Page 1</w:t>
      </w:r>
      <w:r w:rsidR="00713D96" w:rsidRPr="002C59F9">
        <w:rPr>
          <w:i w:val="0"/>
          <w:iCs w:val="0"/>
        </w:rPr>
        <w:t>8</w:t>
      </w:r>
      <w:r w:rsidRPr="002C59F9">
        <w:rPr>
          <w:i w:val="0"/>
          <w:iCs w:val="0"/>
        </w:rPr>
        <w:t>-1</w:t>
      </w:r>
      <w:r w:rsidR="00713D96" w:rsidRPr="002C59F9">
        <w:rPr>
          <w:i w:val="0"/>
          <w:iCs w:val="0"/>
        </w:rPr>
        <w:t>9</w:t>
      </w:r>
      <w:r w:rsidR="002C59F9">
        <w:br/>
      </w:r>
      <w:r w:rsidRPr="002C59F9">
        <w:rPr>
          <w:color w:val="auto"/>
        </w:rPr>
        <w:t>Non-Functional Requirements</w:t>
      </w:r>
    </w:p>
    <w:p w14:paraId="643DCE32" w14:textId="63AA2EF6" w:rsidR="00E322BD" w:rsidRDefault="00E322BD" w:rsidP="002C59F9">
      <w:pPr>
        <w:pStyle w:val="IntenseQuote"/>
      </w:pPr>
      <w:r w:rsidRPr="002C59F9">
        <w:rPr>
          <w:i w:val="0"/>
          <w:iCs w:val="0"/>
        </w:rPr>
        <w:t xml:space="preserve">Page </w:t>
      </w:r>
      <w:r w:rsidR="00713D96" w:rsidRPr="002C59F9">
        <w:rPr>
          <w:i w:val="0"/>
          <w:iCs w:val="0"/>
        </w:rPr>
        <w:t>20</w:t>
      </w:r>
      <w:r w:rsidR="002C59F9">
        <w:br/>
      </w:r>
      <w:r w:rsidRPr="002C59F9">
        <w:rPr>
          <w:color w:val="auto"/>
        </w:rPr>
        <w:t>Hierarchy Diagram</w:t>
      </w:r>
    </w:p>
    <w:p w14:paraId="6F65FF64" w14:textId="47973201" w:rsidR="00E339F0" w:rsidRDefault="00E339F0" w:rsidP="002C59F9">
      <w:pPr>
        <w:pStyle w:val="IntenseQuote"/>
      </w:pPr>
      <w:r w:rsidRPr="002C59F9">
        <w:rPr>
          <w:i w:val="0"/>
          <w:iCs w:val="0"/>
        </w:rPr>
        <w:t>Page 2</w:t>
      </w:r>
      <w:r w:rsidR="002C59F9" w:rsidRPr="002C59F9">
        <w:rPr>
          <w:i w:val="0"/>
          <w:iCs w:val="0"/>
        </w:rPr>
        <w:t>0-21</w:t>
      </w:r>
      <w:r w:rsidR="002C59F9">
        <w:br/>
      </w:r>
      <w:r w:rsidRPr="002C59F9">
        <w:rPr>
          <w:color w:val="auto"/>
        </w:rPr>
        <w:t>UI considerations</w:t>
      </w:r>
    </w:p>
    <w:p w14:paraId="4776F49F" w14:textId="0E663585" w:rsidR="002C59F9" w:rsidRDefault="00E339F0" w:rsidP="002C59F9">
      <w:pPr>
        <w:pStyle w:val="IntenseQuote"/>
      </w:pPr>
      <w:r w:rsidRPr="002C59F9">
        <w:rPr>
          <w:i w:val="0"/>
          <w:iCs w:val="0"/>
        </w:rPr>
        <w:t xml:space="preserve">Page </w:t>
      </w:r>
      <w:r w:rsidR="002C59F9" w:rsidRPr="002C59F9">
        <w:rPr>
          <w:i w:val="0"/>
          <w:iCs w:val="0"/>
        </w:rPr>
        <w:t>21-22</w:t>
      </w:r>
      <w:r w:rsidR="002C59F9">
        <w:br/>
      </w:r>
      <w:r w:rsidR="002C59F9" w:rsidRPr="002C59F9">
        <w:rPr>
          <w:color w:val="auto"/>
        </w:rPr>
        <w:t>Security considerations and risk mitigation</w:t>
      </w:r>
    </w:p>
    <w:p w14:paraId="5295E913" w14:textId="06A591B4" w:rsidR="002C59F9" w:rsidRDefault="002C59F9" w:rsidP="002C59F9">
      <w:pPr>
        <w:pStyle w:val="IntenseQuote"/>
      </w:pPr>
      <w:r w:rsidRPr="002C59F9">
        <w:rPr>
          <w:i w:val="0"/>
          <w:iCs w:val="0"/>
        </w:rPr>
        <w:t>Page 23</w:t>
      </w:r>
      <w:r>
        <w:br/>
      </w:r>
      <w:r w:rsidRPr="002C59F9">
        <w:rPr>
          <w:color w:val="auto"/>
        </w:rPr>
        <w:t>Legal and regulatory requirements</w:t>
      </w:r>
    </w:p>
    <w:p w14:paraId="19F92E06" w14:textId="5C1B4D53" w:rsidR="002C59F9" w:rsidRDefault="002C59F9" w:rsidP="002C59F9"/>
    <w:p w14:paraId="6BA228C6" w14:textId="77777777" w:rsidR="002C59F9" w:rsidRDefault="002C59F9" w:rsidP="002C59F9"/>
    <w:p w14:paraId="3FE6AC59" w14:textId="39935905" w:rsidR="00E339F0" w:rsidRPr="00024FB4" w:rsidRDefault="00E339F0" w:rsidP="00024FB4"/>
    <w:p w14:paraId="5127A1FA" w14:textId="77777777" w:rsidR="00024FB4" w:rsidRDefault="00024FB4" w:rsidP="008B5D48">
      <w:pPr>
        <w:pStyle w:val="Heading1"/>
      </w:pPr>
    </w:p>
    <w:p w14:paraId="0E6CD0E1" w14:textId="77777777" w:rsidR="00024FB4" w:rsidRDefault="00024FB4" w:rsidP="008B5D48">
      <w:pPr>
        <w:pStyle w:val="Heading1"/>
      </w:pPr>
    </w:p>
    <w:p w14:paraId="1FEBD18B" w14:textId="21629F2B" w:rsidR="00024FB4" w:rsidRDefault="00024FB4" w:rsidP="00024FB4"/>
    <w:p w14:paraId="5F810086" w14:textId="72FDEE97" w:rsidR="009232A5" w:rsidRDefault="009232A5" w:rsidP="00024FB4"/>
    <w:p w14:paraId="4E68FC45" w14:textId="77777777" w:rsidR="009232A5" w:rsidRPr="00024FB4" w:rsidRDefault="009232A5" w:rsidP="00024FB4"/>
    <w:p w14:paraId="360A9134" w14:textId="57AF2445" w:rsidR="008B5D48" w:rsidRDefault="008B5D48" w:rsidP="008B5D48">
      <w:pPr>
        <w:pStyle w:val="Heading1"/>
      </w:pPr>
      <w:r>
        <w:lastRenderedPageBreak/>
        <w:t>Set Task brief:</w:t>
      </w:r>
    </w:p>
    <w:p w14:paraId="73B0D1C6" w14:textId="71906D59" w:rsidR="008B5D48" w:rsidRDefault="008B5D48" w:rsidP="008B5D48">
      <w:r>
        <w:t xml:space="preserve">Develop a solution for a local venue hire business, </w:t>
      </w:r>
      <w:proofErr w:type="spellStart"/>
      <w:r>
        <w:t>CityPoint</w:t>
      </w:r>
      <w:proofErr w:type="spellEnd"/>
      <w:r>
        <w:t xml:space="preserve"> Room Hire.</w:t>
      </w:r>
    </w:p>
    <w:p w14:paraId="4CBFDE27" w14:textId="1283D807" w:rsidR="008B5D48" w:rsidRDefault="008B5D48" w:rsidP="008B5D48">
      <w:pPr>
        <w:pStyle w:val="ListParagraph"/>
        <w:numPr>
          <w:ilvl w:val="0"/>
          <w:numId w:val="24"/>
        </w:numPr>
      </w:pPr>
      <w:r>
        <w:t>Room hires for meetings, training sessions, and private events</w:t>
      </w:r>
    </w:p>
    <w:p w14:paraId="6F660815" w14:textId="08214842" w:rsidR="008B5D48" w:rsidRDefault="008B5D48" w:rsidP="008B5D48">
      <w:pPr>
        <w:pStyle w:val="ListParagraph"/>
        <w:numPr>
          <w:ilvl w:val="0"/>
          <w:numId w:val="24"/>
        </w:numPr>
      </w:pPr>
      <w:r>
        <w:t>Equipment hires such as projectors, speakers, and seating</w:t>
      </w:r>
    </w:p>
    <w:p w14:paraId="24D345C0" w14:textId="5B80FE60" w:rsidR="008B5D48" w:rsidRDefault="008B5D48" w:rsidP="008B5D48">
      <w:pPr>
        <w:pStyle w:val="ListParagraph"/>
        <w:numPr>
          <w:ilvl w:val="0"/>
          <w:numId w:val="24"/>
        </w:numPr>
      </w:pPr>
      <w:r>
        <w:t>Short-term and day-long bookings for community groups and businesses</w:t>
      </w:r>
    </w:p>
    <w:p w14:paraId="4C5237BE" w14:textId="1388E23A" w:rsidR="008B5D48" w:rsidRDefault="008B5D48" w:rsidP="008B5D48">
      <w:pPr>
        <w:pStyle w:val="ListParagraph"/>
        <w:numPr>
          <w:ilvl w:val="0"/>
          <w:numId w:val="24"/>
        </w:numPr>
      </w:pPr>
      <w:r>
        <w:t>Provide customers info about rooms available for hire and their facilities</w:t>
      </w:r>
    </w:p>
    <w:p w14:paraId="267B4142" w14:textId="27EC6536" w:rsidR="008B5D48" w:rsidRDefault="008B5D48" w:rsidP="008B5D48">
      <w:pPr>
        <w:pStyle w:val="ListParagraph"/>
        <w:numPr>
          <w:ilvl w:val="0"/>
          <w:numId w:val="24"/>
        </w:numPr>
      </w:pPr>
      <w:r>
        <w:t>Provide info about booking policies and staff details for the company</w:t>
      </w:r>
    </w:p>
    <w:p w14:paraId="33EE7C73" w14:textId="308FFB73" w:rsidR="008B5D48" w:rsidRDefault="008B5D48" w:rsidP="008B5D48">
      <w:pPr>
        <w:pStyle w:val="ListParagraph"/>
        <w:numPr>
          <w:ilvl w:val="0"/>
          <w:numId w:val="24"/>
        </w:numPr>
      </w:pPr>
      <w:r>
        <w:t>Allow customers to book specific dates and times pending confirmation</w:t>
      </w:r>
    </w:p>
    <w:p w14:paraId="56452292" w14:textId="4917F889" w:rsidR="008B5D48" w:rsidRDefault="008B5D48" w:rsidP="008B5D48">
      <w:pPr>
        <w:pStyle w:val="ListParagraph"/>
        <w:numPr>
          <w:ilvl w:val="0"/>
          <w:numId w:val="24"/>
        </w:numPr>
      </w:pPr>
      <w:r>
        <w:t>Allow customers to view and manage their existing bookings</w:t>
      </w:r>
    </w:p>
    <w:p w14:paraId="37A67989" w14:textId="5082DFBB" w:rsidR="008B5D48" w:rsidRDefault="008B5D48" w:rsidP="008B5D48">
      <w:pPr>
        <w:pStyle w:val="ListParagraph"/>
        <w:numPr>
          <w:ilvl w:val="0"/>
          <w:numId w:val="24"/>
        </w:numPr>
      </w:pPr>
      <w:r>
        <w:t>Account registration to allow customers to manage their bookings and data</w:t>
      </w:r>
    </w:p>
    <w:p w14:paraId="47CDE8D7" w14:textId="58B6C9BA" w:rsidR="008B5D48" w:rsidRDefault="008B5D48" w:rsidP="008B5D48">
      <w:pPr>
        <w:pStyle w:val="ListParagraph"/>
        <w:numPr>
          <w:ilvl w:val="0"/>
          <w:numId w:val="24"/>
        </w:numPr>
      </w:pPr>
      <w:r>
        <w:t>Accessibility features to support a wide range of users</w:t>
      </w:r>
    </w:p>
    <w:p w14:paraId="56D4ACA9" w14:textId="2C0E882C" w:rsidR="008B5D48" w:rsidRDefault="008B5D48" w:rsidP="008B5D48">
      <w:pPr>
        <w:pStyle w:val="ListParagraph"/>
        <w:numPr>
          <w:ilvl w:val="0"/>
          <w:numId w:val="24"/>
        </w:numPr>
      </w:pPr>
      <w:r>
        <w:t>A staff area to manage rooms and booking requests that they can confirm or deny</w:t>
      </w:r>
    </w:p>
    <w:p w14:paraId="448ABBB4" w14:textId="3666FFC3" w:rsidR="009232A5" w:rsidRDefault="009232A5" w:rsidP="009232A5"/>
    <w:p w14:paraId="286E9DA1" w14:textId="36A1EF66" w:rsidR="009232A5" w:rsidRDefault="009232A5" w:rsidP="009232A5"/>
    <w:p w14:paraId="7D69E196" w14:textId="1D4DA8DB" w:rsidR="009232A5" w:rsidRDefault="009232A5" w:rsidP="009232A5">
      <w:r>
        <w:t>Business context</w:t>
      </w:r>
    </w:p>
    <w:p w14:paraId="4753AA1B" w14:textId="13FC1A67" w:rsidR="009232A5" w:rsidRDefault="009232A5" w:rsidP="009232A5">
      <w:r>
        <w:t>Project aim</w:t>
      </w:r>
    </w:p>
    <w:p w14:paraId="498DA78D" w14:textId="7F527348" w:rsidR="009232A5" w:rsidRDefault="009232A5" w:rsidP="009232A5">
      <w:r>
        <w:t>Functional Requirements</w:t>
      </w:r>
    </w:p>
    <w:p w14:paraId="191D9662" w14:textId="5410A45C" w:rsidR="009232A5" w:rsidRDefault="009232A5" w:rsidP="009232A5">
      <w:r>
        <w:t>Non-Functional Requirements</w:t>
      </w:r>
    </w:p>
    <w:p w14:paraId="1D7E2D00" w14:textId="366FABB6" w:rsidR="009232A5" w:rsidRDefault="009232A5" w:rsidP="009232A5">
      <w:r>
        <w:t>Hierarchy Diagram</w:t>
      </w:r>
    </w:p>
    <w:p w14:paraId="751B3FC7" w14:textId="5FEA7C74" w:rsidR="009232A5" w:rsidRDefault="009232A5" w:rsidP="009232A5">
      <w:r>
        <w:t>UI considerations</w:t>
      </w:r>
    </w:p>
    <w:p w14:paraId="41B55564" w14:textId="1A42D535" w:rsidR="009232A5" w:rsidRDefault="009232A5" w:rsidP="009232A5">
      <w:r>
        <w:t>Security and Risk mitigation (risk matrix)</w:t>
      </w:r>
    </w:p>
    <w:p w14:paraId="10F9FFF7" w14:textId="673AEDC0" w:rsidR="009232A5" w:rsidRDefault="009232A5" w:rsidP="009232A5">
      <w:r>
        <w:t>Legal and regulatory guidelines</w:t>
      </w:r>
    </w:p>
    <w:p w14:paraId="101705A8" w14:textId="77777777" w:rsidR="009232A5" w:rsidRDefault="009232A5" w:rsidP="009232A5"/>
    <w:p w14:paraId="3AE19661" w14:textId="77777777" w:rsidR="009232A5" w:rsidRPr="008B5D48" w:rsidRDefault="009232A5" w:rsidP="009232A5"/>
    <w:p w14:paraId="6C64C416" w14:textId="3929395A" w:rsidR="008B5D48" w:rsidRDefault="008B5D48" w:rsidP="009232A5"/>
    <w:p w14:paraId="7D8A0204" w14:textId="46BC59D7" w:rsidR="009232A5" w:rsidRDefault="009232A5" w:rsidP="009232A5">
      <w:r>
        <w:t xml:space="preserve">This is a reminder for myself on the task brief and each section </w:t>
      </w:r>
    </w:p>
    <w:p w14:paraId="42CF76D4" w14:textId="77777777" w:rsidR="009232A5" w:rsidRDefault="009232A5" w:rsidP="009232A5"/>
    <w:p w14:paraId="7CB4053D" w14:textId="2139FAC2" w:rsidR="009232A5" w:rsidRDefault="009232A5" w:rsidP="009232A5"/>
    <w:p w14:paraId="4855B938" w14:textId="1BAF83E5" w:rsidR="009232A5" w:rsidRDefault="009232A5" w:rsidP="009232A5"/>
    <w:p w14:paraId="3763A6E8" w14:textId="0506ED66" w:rsidR="009232A5" w:rsidRDefault="009232A5" w:rsidP="009232A5"/>
    <w:p w14:paraId="75CE10BB" w14:textId="7D64DC5A" w:rsidR="009232A5" w:rsidRDefault="009232A5" w:rsidP="009232A5"/>
    <w:p w14:paraId="216663CE" w14:textId="700F9A18" w:rsidR="009232A5" w:rsidRDefault="009232A5" w:rsidP="009232A5"/>
    <w:p w14:paraId="219776C4" w14:textId="4AB41458" w:rsidR="009232A5" w:rsidRDefault="009232A5" w:rsidP="009232A5"/>
    <w:p w14:paraId="797D5752" w14:textId="588BDF72" w:rsidR="009232A5" w:rsidRDefault="009232A5" w:rsidP="009232A5"/>
    <w:p w14:paraId="0907FF98" w14:textId="12E52245" w:rsidR="009232A5" w:rsidRDefault="009232A5" w:rsidP="009232A5"/>
    <w:p w14:paraId="7B605F72" w14:textId="3B3A82F6" w:rsidR="009232A5" w:rsidRDefault="009232A5" w:rsidP="009232A5"/>
    <w:p w14:paraId="4EBEFC98" w14:textId="0FED3C45" w:rsidR="009232A5" w:rsidRDefault="009232A5" w:rsidP="009232A5"/>
    <w:p w14:paraId="1B2DEFDF" w14:textId="4C57F875" w:rsidR="009232A5" w:rsidRDefault="009232A5" w:rsidP="009232A5"/>
    <w:p w14:paraId="65E36E0D" w14:textId="6101E8D9" w:rsidR="009232A5" w:rsidRDefault="009232A5" w:rsidP="009232A5"/>
    <w:p w14:paraId="214EBDE7" w14:textId="64D7FE10" w:rsidR="009232A5" w:rsidRDefault="009232A5" w:rsidP="009232A5"/>
    <w:p w14:paraId="4D3AA007" w14:textId="5D19FBD1" w:rsidR="009232A5" w:rsidRDefault="009232A5" w:rsidP="009232A5"/>
    <w:p w14:paraId="48DE6182" w14:textId="164F973D" w:rsidR="009232A5" w:rsidRDefault="009232A5" w:rsidP="009232A5"/>
    <w:p w14:paraId="0669BEEE" w14:textId="21CE53AE" w:rsidR="009232A5" w:rsidRDefault="009232A5" w:rsidP="009232A5"/>
    <w:p w14:paraId="036CFBED" w14:textId="0709720B" w:rsidR="009232A5" w:rsidRDefault="009232A5" w:rsidP="009232A5"/>
    <w:p w14:paraId="1068B34A" w14:textId="1BB2E691" w:rsidR="009232A5" w:rsidRDefault="009232A5" w:rsidP="009232A5"/>
    <w:p w14:paraId="40A82D1D" w14:textId="0ED7811D" w:rsidR="009232A5" w:rsidRDefault="009232A5" w:rsidP="009232A5"/>
    <w:p w14:paraId="7C80E543" w14:textId="77777777" w:rsidR="009232A5" w:rsidRPr="009232A5" w:rsidRDefault="009232A5" w:rsidP="009232A5"/>
    <w:p w14:paraId="32E289C7" w14:textId="7C1ABDAD" w:rsidR="00A9204E" w:rsidRDefault="008B5D48" w:rsidP="008B5D48">
      <w:pPr>
        <w:pStyle w:val="Heading1"/>
      </w:pPr>
      <w:r w:rsidRPr="008B5D48">
        <w:lastRenderedPageBreak/>
        <w:t>Research</w:t>
      </w:r>
    </w:p>
    <w:p w14:paraId="2BA0D9CB" w14:textId="6FBDECC7" w:rsidR="008B5D48" w:rsidRDefault="008B5D48" w:rsidP="008B5D48">
      <w:r>
        <w:t>Example 1: Hire Space</w:t>
      </w:r>
    </w:p>
    <w:p w14:paraId="6431928A" w14:textId="3C459BAE" w:rsidR="008B5D48" w:rsidRDefault="008B5D48" w:rsidP="008B5D48">
      <w:r>
        <w:t xml:space="preserve">Link: </w:t>
      </w:r>
      <w:hyperlink r:id="rId8" w:history="1">
        <w:r w:rsidRPr="000D4305">
          <w:rPr>
            <w:rStyle w:val="Hyperlink"/>
          </w:rPr>
          <w:t>https://hirespace.com/</w:t>
        </w:r>
      </w:hyperlink>
    </w:p>
    <w:p w14:paraId="334E7C37" w14:textId="5F9E5986" w:rsidR="00592161" w:rsidRDefault="00592161" w:rsidP="008B5D48">
      <w:r>
        <w:t xml:space="preserve">The first impression from this venue hire business is that it asks the customer to find their venue. Getting straight to the point, the UI is quite simple too, where anyone who is or isn’t technologically inclined can navigate and figure out how to search for a venue. </w:t>
      </w:r>
    </w:p>
    <w:p w14:paraId="7DFD0D5A" w14:textId="1FF399AE" w:rsidR="00592161" w:rsidRDefault="00592161" w:rsidP="008B5D48">
      <w:r>
        <w:t>The design of the website is also quite simple itself with a minimalism approach. This is because typically people who hire venues are on the older side who are looking to get married, celebrate birthdays,</w:t>
      </w:r>
      <w:r w:rsidR="00AC6B42">
        <w:t xml:space="preserve"> photoshoots, etc. Therefore, it appeals to the older audience. </w:t>
      </w:r>
    </w:p>
    <w:p w14:paraId="5DC82A2D" w14:textId="34CDAC7B" w:rsidR="009232A5" w:rsidRDefault="009232A5" w:rsidP="008B5D48"/>
    <w:p w14:paraId="1201DAFA" w14:textId="184B1BD9" w:rsidR="00AC6B42" w:rsidRDefault="00AC6B42" w:rsidP="008B5D48">
      <w:r>
        <w:t xml:space="preserve">Another thing to notice is that it shows statistics on how many events, venues and clients they have found. This brings up trust to any user or customer viewing the website because the large number means many of the venues people hired out went well. </w:t>
      </w:r>
    </w:p>
    <w:p w14:paraId="283A94BC" w14:textId="5F5B6893" w:rsidR="00AC6B42" w:rsidRDefault="009232A5" w:rsidP="008B5D48">
      <w:r w:rsidRPr="00592161">
        <w:rPr>
          <w:noProof/>
        </w:rPr>
        <w:drawing>
          <wp:anchor distT="0" distB="0" distL="114300" distR="114300" simplePos="0" relativeHeight="251652096" behindDoc="1" locked="0" layoutInCell="1" allowOverlap="1" wp14:anchorId="2E450898" wp14:editId="3DC13B83">
            <wp:simplePos x="0" y="0"/>
            <wp:positionH relativeFrom="margin">
              <wp:posOffset>1457325</wp:posOffset>
            </wp:positionH>
            <wp:positionV relativeFrom="paragraph">
              <wp:posOffset>10795</wp:posOffset>
            </wp:positionV>
            <wp:extent cx="2571750" cy="2511197"/>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75145" cy="2514513"/>
                    </a:xfrm>
                    <a:prstGeom prst="rect">
                      <a:avLst/>
                    </a:prstGeom>
                  </pic:spPr>
                </pic:pic>
              </a:graphicData>
            </a:graphic>
            <wp14:sizeRelH relativeFrom="margin">
              <wp14:pctWidth>0</wp14:pctWidth>
            </wp14:sizeRelH>
            <wp14:sizeRelV relativeFrom="margin">
              <wp14:pctHeight>0</wp14:pctHeight>
            </wp14:sizeRelV>
          </wp:anchor>
        </w:drawing>
      </w:r>
    </w:p>
    <w:p w14:paraId="0B7D6379" w14:textId="663C044D" w:rsidR="009232A5" w:rsidRDefault="009232A5" w:rsidP="008B5D48"/>
    <w:p w14:paraId="009D6BCA" w14:textId="04653BEA" w:rsidR="009232A5" w:rsidRDefault="009232A5" w:rsidP="008B5D48"/>
    <w:p w14:paraId="62ADAA8B" w14:textId="77777777" w:rsidR="009232A5" w:rsidRDefault="009232A5" w:rsidP="008B5D48"/>
    <w:p w14:paraId="7E5825C1" w14:textId="192E8046" w:rsidR="009232A5" w:rsidRDefault="009232A5" w:rsidP="008B5D48"/>
    <w:p w14:paraId="10C2A221" w14:textId="77777777" w:rsidR="009232A5" w:rsidRDefault="009232A5" w:rsidP="008B5D48"/>
    <w:p w14:paraId="47A1A7B4" w14:textId="77777777" w:rsidR="009232A5" w:rsidRDefault="009232A5" w:rsidP="008B5D48"/>
    <w:p w14:paraId="12050460" w14:textId="77777777" w:rsidR="009232A5" w:rsidRDefault="009232A5" w:rsidP="008B5D48"/>
    <w:p w14:paraId="4F83CB95" w14:textId="77777777" w:rsidR="009232A5" w:rsidRDefault="009232A5" w:rsidP="008B5D48"/>
    <w:p w14:paraId="6014D6DC" w14:textId="77777777" w:rsidR="009232A5" w:rsidRDefault="009232A5" w:rsidP="008B5D48"/>
    <w:p w14:paraId="458ACDDD" w14:textId="77777777" w:rsidR="009232A5" w:rsidRDefault="009232A5" w:rsidP="008B5D48"/>
    <w:p w14:paraId="53DA4AF1" w14:textId="77777777" w:rsidR="009232A5" w:rsidRDefault="009232A5" w:rsidP="008B5D48"/>
    <w:p w14:paraId="789DC014" w14:textId="0292EC62" w:rsidR="009232A5" w:rsidRDefault="009232A5" w:rsidP="008B5D48"/>
    <w:p w14:paraId="352E069B" w14:textId="77777777" w:rsidR="009232A5" w:rsidRDefault="009232A5" w:rsidP="008B5D48"/>
    <w:p w14:paraId="042FE617" w14:textId="77777777" w:rsidR="009232A5" w:rsidRDefault="009232A5" w:rsidP="008B5D48"/>
    <w:p w14:paraId="03D521E6" w14:textId="41C02A9F" w:rsidR="00AC6B42" w:rsidRDefault="009232A5" w:rsidP="008B5D48">
      <w:r w:rsidRPr="00AC6B42">
        <w:rPr>
          <w:noProof/>
        </w:rPr>
        <w:drawing>
          <wp:anchor distT="0" distB="0" distL="114300" distR="114300" simplePos="0" relativeHeight="251670528" behindDoc="0" locked="0" layoutInCell="1" allowOverlap="1" wp14:anchorId="2800BC50" wp14:editId="119C5F3F">
            <wp:simplePos x="0" y="0"/>
            <wp:positionH relativeFrom="margin">
              <wp:posOffset>466725</wp:posOffset>
            </wp:positionH>
            <wp:positionV relativeFrom="paragraph">
              <wp:posOffset>594360</wp:posOffset>
            </wp:positionV>
            <wp:extent cx="5943600" cy="3580130"/>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943600" cy="3580130"/>
                    </a:xfrm>
                    <a:prstGeom prst="rect">
                      <a:avLst/>
                    </a:prstGeom>
                  </pic:spPr>
                </pic:pic>
              </a:graphicData>
            </a:graphic>
          </wp:anchor>
        </w:drawing>
      </w:r>
      <w:r w:rsidR="00AC6B42">
        <w:t xml:space="preserve">When you scroll down, the user can see that you can find a venue via city location. Which is useful if they live in or near a big city! </w:t>
      </w:r>
      <w:r w:rsidR="00235569">
        <w:t>It also means easier access because instead of having to filter through at the top, they can simply scroll down and find their location! This makes the website very easy to use for users.</w:t>
      </w:r>
    </w:p>
    <w:p w14:paraId="73007FFC" w14:textId="45F128BB" w:rsidR="00235569" w:rsidRDefault="00024FB4" w:rsidP="008B5D48">
      <w:r w:rsidRPr="00235569">
        <w:rPr>
          <w:noProof/>
        </w:rPr>
        <w:lastRenderedPageBreak/>
        <w:drawing>
          <wp:anchor distT="0" distB="0" distL="114300" distR="114300" simplePos="0" relativeHeight="251667456" behindDoc="0" locked="0" layoutInCell="1" allowOverlap="1" wp14:anchorId="2B160840" wp14:editId="2D0608BD">
            <wp:simplePos x="0" y="0"/>
            <wp:positionH relativeFrom="column">
              <wp:posOffset>0</wp:posOffset>
            </wp:positionH>
            <wp:positionV relativeFrom="paragraph">
              <wp:posOffset>0</wp:posOffset>
            </wp:positionV>
            <wp:extent cx="5943600" cy="5622290"/>
            <wp:effectExtent l="0" t="0" r="0" b="0"/>
            <wp:wrapThrough wrapText="bothSides">
              <wp:wrapPolygon edited="0">
                <wp:start x="0" y="0"/>
                <wp:lineTo x="0" y="21517"/>
                <wp:lineTo x="21531" y="21517"/>
                <wp:lineTo x="21531"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5622290"/>
                    </a:xfrm>
                    <a:prstGeom prst="rect">
                      <a:avLst/>
                    </a:prstGeom>
                  </pic:spPr>
                </pic:pic>
              </a:graphicData>
            </a:graphic>
          </wp:anchor>
        </w:drawing>
      </w:r>
    </w:p>
    <w:p w14:paraId="7BA907AF" w14:textId="692CB4D5" w:rsidR="00235569" w:rsidRDefault="00235569" w:rsidP="008B5D48"/>
    <w:p w14:paraId="6DF6F8E9" w14:textId="78844A7F" w:rsidR="00235569" w:rsidRDefault="00235569" w:rsidP="008B5D48">
      <w:r>
        <w:t>Upon scrolling further down, it appears you can filter through the different venue types! This makes it useful if a customer wants something specific, and can just look through all the different venues in that one specific category. They have a range of venues too, which appeals to a wider audience who doesn’t just want a venue for a party! Because of this, they’ll have more people wanting to book from them because they’ll have a venue specifically for them.</w:t>
      </w:r>
    </w:p>
    <w:p w14:paraId="4C4F30C8" w14:textId="2B5CAACF" w:rsidR="00235569" w:rsidRDefault="00235569" w:rsidP="008B5D48">
      <w:r w:rsidRPr="00235569">
        <w:rPr>
          <w:noProof/>
        </w:rPr>
        <w:lastRenderedPageBreak/>
        <w:drawing>
          <wp:inline distT="0" distB="0" distL="0" distR="0" wp14:anchorId="6E456902" wp14:editId="594D72D1">
            <wp:extent cx="5943600" cy="58058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805805"/>
                    </a:xfrm>
                    <a:prstGeom prst="rect">
                      <a:avLst/>
                    </a:prstGeom>
                  </pic:spPr>
                </pic:pic>
              </a:graphicData>
            </a:graphic>
          </wp:inline>
        </w:drawing>
      </w:r>
    </w:p>
    <w:p w14:paraId="33FA64FB" w14:textId="47F32B45" w:rsidR="00235569" w:rsidRDefault="00235569" w:rsidP="008B5D48"/>
    <w:p w14:paraId="54F936A4" w14:textId="48AF614C" w:rsidR="00235569" w:rsidRDefault="00235569" w:rsidP="008B5D48">
      <w:r>
        <w:t>Upon filtering for a venue, it shows a range of exactly what you want, and it gives you an option to also filter by price, space, vibes, luxury, and to sort by price, relevance, and capacity.</w:t>
      </w:r>
    </w:p>
    <w:p w14:paraId="3E20074A" w14:textId="22BE2DE2" w:rsidR="008A44A1" w:rsidRDefault="008A44A1" w:rsidP="008B5D48">
      <w:r w:rsidRPr="008A44A1">
        <w:rPr>
          <w:noProof/>
        </w:rPr>
        <w:drawing>
          <wp:anchor distT="0" distB="0" distL="114300" distR="114300" simplePos="0" relativeHeight="251662336" behindDoc="0" locked="0" layoutInCell="1" allowOverlap="1" wp14:anchorId="14A5118F" wp14:editId="09456B71">
            <wp:simplePos x="0" y="0"/>
            <wp:positionH relativeFrom="margin">
              <wp:posOffset>285750</wp:posOffset>
            </wp:positionH>
            <wp:positionV relativeFrom="paragraph">
              <wp:posOffset>85090</wp:posOffset>
            </wp:positionV>
            <wp:extent cx="4867275" cy="25209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867275" cy="2520950"/>
                    </a:xfrm>
                    <a:prstGeom prst="rect">
                      <a:avLst/>
                    </a:prstGeom>
                  </pic:spPr>
                </pic:pic>
              </a:graphicData>
            </a:graphic>
            <wp14:sizeRelH relativeFrom="margin">
              <wp14:pctWidth>0</wp14:pctWidth>
            </wp14:sizeRelH>
            <wp14:sizeRelV relativeFrom="margin">
              <wp14:pctHeight>0</wp14:pctHeight>
            </wp14:sizeRelV>
          </wp:anchor>
        </w:drawing>
      </w:r>
    </w:p>
    <w:p w14:paraId="24472B57" w14:textId="77777777" w:rsidR="008A44A1" w:rsidRDefault="008A44A1" w:rsidP="008B5D48"/>
    <w:p w14:paraId="63EBC2B5" w14:textId="16908F37" w:rsidR="008A44A1" w:rsidRDefault="008A44A1" w:rsidP="008B5D48"/>
    <w:p w14:paraId="2D3B631C" w14:textId="77777777" w:rsidR="008A44A1" w:rsidRDefault="008A44A1" w:rsidP="008B5D48"/>
    <w:p w14:paraId="2DDE7CDF" w14:textId="77777777" w:rsidR="008A44A1" w:rsidRDefault="008A44A1" w:rsidP="008B5D48"/>
    <w:p w14:paraId="1F5E6EC1" w14:textId="35A1FEF1" w:rsidR="008A44A1" w:rsidRDefault="008A44A1" w:rsidP="008B5D48"/>
    <w:p w14:paraId="11FA0ABC" w14:textId="77777777" w:rsidR="008A44A1" w:rsidRDefault="008A44A1" w:rsidP="008B5D48"/>
    <w:p w14:paraId="3ABF6D57" w14:textId="341DD5C2" w:rsidR="008A44A1" w:rsidRDefault="008A44A1" w:rsidP="008B5D48"/>
    <w:p w14:paraId="0E7C1B70" w14:textId="77777777" w:rsidR="008A44A1" w:rsidRDefault="008A44A1" w:rsidP="008B5D48"/>
    <w:p w14:paraId="7C76FA8F" w14:textId="128E93F5" w:rsidR="008A44A1" w:rsidRDefault="008A44A1" w:rsidP="008B5D48"/>
    <w:p w14:paraId="2A7757D0" w14:textId="77777777" w:rsidR="008A44A1" w:rsidRDefault="008A44A1" w:rsidP="008B5D48"/>
    <w:p w14:paraId="59CA1A82" w14:textId="7D1C515D" w:rsidR="008A44A1" w:rsidRDefault="008A44A1" w:rsidP="008B5D48">
      <w:r>
        <w:lastRenderedPageBreak/>
        <w:t>This means that anyone can find a venue that’s affordable for them, appealing to a wide audience. The navigation is very simple too, all you have to do is press a button and it filters everything for you, you can see the details too and contact the venue to be able to book. You can also make an enquiry list if you’re still not sure but want to keep it in mind while you look. Kind of like a shopping basket!</w:t>
      </w:r>
    </w:p>
    <w:p w14:paraId="426A5C77" w14:textId="056A087E" w:rsidR="008A44A1" w:rsidRDefault="008A44A1" w:rsidP="008B5D48"/>
    <w:p w14:paraId="4FD47348" w14:textId="293BEE43" w:rsidR="008A44A1" w:rsidRDefault="008A44A1" w:rsidP="008B5D48">
      <w:r>
        <w:t>Example 2: Venue Crew</w:t>
      </w:r>
    </w:p>
    <w:p w14:paraId="284EA471" w14:textId="3070631E" w:rsidR="008A44A1" w:rsidRDefault="008A44A1" w:rsidP="008B5D48">
      <w:r>
        <w:t xml:space="preserve">Link: </w:t>
      </w:r>
      <w:hyperlink r:id="rId14" w:history="1">
        <w:r w:rsidRPr="000D4305">
          <w:rPr>
            <w:rStyle w:val="Hyperlink"/>
          </w:rPr>
          <w:t>https://www.venuecrew.com/</w:t>
        </w:r>
      </w:hyperlink>
    </w:p>
    <w:p w14:paraId="633E9A70" w14:textId="6C806284" w:rsidR="008A44A1" w:rsidRDefault="008A44A1" w:rsidP="008B5D48">
      <w:r w:rsidRPr="008A44A1">
        <w:rPr>
          <w:noProof/>
        </w:rPr>
        <w:drawing>
          <wp:inline distT="0" distB="0" distL="0" distR="0" wp14:anchorId="5094C0CD" wp14:editId="5041AD19">
            <wp:extent cx="5943600" cy="5981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5981700"/>
                    </a:xfrm>
                    <a:prstGeom prst="rect">
                      <a:avLst/>
                    </a:prstGeom>
                  </pic:spPr>
                </pic:pic>
              </a:graphicData>
            </a:graphic>
          </wp:inline>
        </w:drawing>
      </w:r>
    </w:p>
    <w:p w14:paraId="5E0D92F5" w14:textId="77777777" w:rsidR="00FE1969" w:rsidRDefault="008A44A1" w:rsidP="008B5D48">
      <w:r>
        <w:t xml:space="preserve">The first impression I get is that </w:t>
      </w:r>
      <w:r w:rsidR="00173258">
        <w:t>this website is catered towards corporate events. This means the website is catered to an older audience. The sleek minimalist look adds to the vibe of business and corporate too. The UI is simple too, which seems to be industry standard having it laid out like this. Because of the simplicity, it means anyone will be able to search and find a venue just for them</w:t>
      </w:r>
      <w:r w:rsidR="00FE1969">
        <w:t>.</w:t>
      </w:r>
    </w:p>
    <w:p w14:paraId="650A030D" w14:textId="02414044" w:rsidR="00FE1969" w:rsidRDefault="00FE1969" w:rsidP="008B5D48">
      <w:r w:rsidRPr="00FE1969">
        <w:rPr>
          <w:noProof/>
        </w:rPr>
        <w:lastRenderedPageBreak/>
        <w:drawing>
          <wp:inline distT="0" distB="0" distL="0" distR="0" wp14:anchorId="40573FF7" wp14:editId="4AAF9F8F">
            <wp:extent cx="5943600" cy="36753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675380"/>
                    </a:xfrm>
                    <a:prstGeom prst="rect">
                      <a:avLst/>
                    </a:prstGeom>
                  </pic:spPr>
                </pic:pic>
              </a:graphicData>
            </a:graphic>
          </wp:inline>
        </w:drawing>
      </w:r>
    </w:p>
    <w:p w14:paraId="14504742" w14:textId="1452C26D" w:rsidR="008A44A1" w:rsidRDefault="00FE1969" w:rsidP="008B5D48">
      <w:r>
        <w:t xml:space="preserve">Upon scrolling down, the unforgettable experiences cycle through, showing all the different events you can book for the venue. The phrasing also makes people more included to book using this website because it promises the user a time they’ll never forget, and that’s what people want when booking venues. </w:t>
      </w:r>
    </w:p>
    <w:p w14:paraId="28C9E26A" w14:textId="1C4B30C5" w:rsidR="00FE1969" w:rsidRDefault="00FE1969" w:rsidP="008B5D48">
      <w:r w:rsidRPr="00FE1969">
        <w:rPr>
          <w:noProof/>
        </w:rPr>
        <w:drawing>
          <wp:anchor distT="0" distB="0" distL="114300" distR="114300" simplePos="0" relativeHeight="251666432" behindDoc="0" locked="0" layoutInCell="1" allowOverlap="1" wp14:anchorId="1BAB6C40" wp14:editId="4DC4EACF">
            <wp:simplePos x="0" y="0"/>
            <wp:positionH relativeFrom="margin">
              <wp:align>center</wp:align>
            </wp:positionH>
            <wp:positionV relativeFrom="paragraph">
              <wp:posOffset>118110</wp:posOffset>
            </wp:positionV>
            <wp:extent cx="5547806" cy="42100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547806" cy="4210050"/>
                    </a:xfrm>
                    <a:prstGeom prst="rect">
                      <a:avLst/>
                    </a:prstGeom>
                  </pic:spPr>
                </pic:pic>
              </a:graphicData>
            </a:graphic>
            <wp14:sizeRelH relativeFrom="margin">
              <wp14:pctWidth>0</wp14:pctWidth>
            </wp14:sizeRelH>
            <wp14:sizeRelV relativeFrom="margin">
              <wp14:pctHeight>0</wp14:pctHeight>
            </wp14:sizeRelV>
          </wp:anchor>
        </w:drawing>
      </w:r>
    </w:p>
    <w:p w14:paraId="58CF5B8E" w14:textId="1670DDD2" w:rsidR="008A44A1" w:rsidRDefault="008A44A1" w:rsidP="008B5D48"/>
    <w:p w14:paraId="02FA73DF" w14:textId="5D3BD66D" w:rsidR="00FE1969" w:rsidRDefault="00FE1969" w:rsidP="008B5D48"/>
    <w:p w14:paraId="5B9DF814" w14:textId="5642F7FF" w:rsidR="00FE1969" w:rsidRDefault="00FE1969" w:rsidP="008B5D48"/>
    <w:p w14:paraId="6230DE95" w14:textId="07D7D805" w:rsidR="00FE1969" w:rsidRDefault="00FE1969" w:rsidP="008B5D48"/>
    <w:p w14:paraId="7E86DBC7" w14:textId="16AA68B1" w:rsidR="00FE1969" w:rsidRDefault="00FE1969" w:rsidP="008B5D48"/>
    <w:p w14:paraId="227F0A78" w14:textId="7EC171F6" w:rsidR="00FE1969" w:rsidRDefault="00FE1969" w:rsidP="008B5D48"/>
    <w:p w14:paraId="5E3DD86F" w14:textId="05A51416" w:rsidR="00FE1969" w:rsidRDefault="00FE1969" w:rsidP="008B5D48"/>
    <w:p w14:paraId="290049D7" w14:textId="0B1D7947" w:rsidR="00FE1969" w:rsidRDefault="00FE1969" w:rsidP="008B5D48"/>
    <w:p w14:paraId="04C246CE" w14:textId="2C22EE2E" w:rsidR="00FE1969" w:rsidRDefault="00FE1969" w:rsidP="008B5D48"/>
    <w:p w14:paraId="53182E08" w14:textId="61AAC225" w:rsidR="00FE1969" w:rsidRDefault="00FE1969" w:rsidP="008B5D48"/>
    <w:p w14:paraId="6EE6EC17" w14:textId="2BFC28B7" w:rsidR="00FE1969" w:rsidRDefault="00FE1969" w:rsidP="008B5D48"/>
    <w:p w14:paraId="03B2BFCA" w14:textId="7B744A8C" w:rsidR="00FE1969" w:rsidRDefault="00FE1969" w:rsidP="008B5D48"/>
    <w:p w14:paraId="375CD678" w14:textId="7F9C8BF0" w:rsidR="00FE1969" w:rsidRDefault="00FE1969" w:rsidP="008B5D48"/>
    <w:p w14:paraId="33B167EE" w14:textId="37ECE51C" w:rsidR="00FE1969" w:rsidRDefault="00FE1969" w:rsidP="008B5D48"/>
    <w:p w14:paraId="161E403C" w14:textId="21930834" w:rsidR="00FE1969" w:rsidRDefault="00FE1969" w:rsidP="008B5D48"/>
    <w:p w14:paraId="20AE7488" w14:textId="5FB93D60" w:rsidR="00FE1969" w:rsidRDefault="00FE1969" w:rsidP="008B5D48"/>
    <w:p w14:paraId="60748003" w14:textId="705FE1C2" w:rsidR="00FE1969" w:rsidRDefault="00FE1969" w:rsidP="008B5D48"/>
    <w:p w14:paraId="2964B42F" w14:textId="17612759" w:rsidR="00FE1969" w:rsidRDefault="00FE1969" w:rsidP="008B5D48"/>
    <w:p w14:paraId="052F449F" w14:textId="01683F96" w:rsidR="00FE1969" w:rsidRDefault="00FE1969" w:rsidP="008B5D48"/>
    <w:p w14:paraId="175C1D55" w14:textId="43DE166E" w:rsidR="00FE1969" w:rsidRDefault="00FE1969" w:rsidP="008B5D48"/>
    <w:p w14:paraId="215BA59C" w14:textId="53ED147D" w:rsidR="00FE1969" w:rsidRDefault="00FE1969" w:rsidP="008B5D48"/>
    <w:p w14:paraId="4937E204" w14:textId="17EF28D8" w:rsidR="00FE1969" w:rsidRDefault="00B42E27" w:rsidP="008B5D48">
      <w:r>
        <w:lastRenderedPageBreak/>
        <w:t>In this screenshot the user can see the credentials of the planning team, which builds trust in the user by using the statistics and the amount of experience they have, showing the user they will have an event go right!</w:t>
      </w:r>
    </w:p>
    <w:p w14:paraId="4CFEAA94" w14:textId="60E2CDE0" w:rsidR="00B42E27" w:rsidRDefault="00B42E27" w:rsidP="008B5D48"/>
    <w:p w14:paraId="7800E99B" w14:textId="67F6A9E2" w:rsidR="00B42E27" w:rsidRDefault="00B42E27" w:rsidP="008B5D48">
      <w:r w:rsidRPr="00B42E27">
        <w:rPr>
          <w:noProof/>
        </w:rPr>
        <w:drawing>
          <wp:inline distT="0" distB="0" distL="0" distR="0" wp14:anchorId="457DE894" wp14:editId="48405B2D">
            <wp:extent cx="5943600" cy="5324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324475"/>
                    </a:xfrm>
                    <a:prstGeom prst="rect">
                      <a:avLst/>
                    </a:prstGeom>
                  </pic:spPr>
                </pic:pic>
              </a:graphicData>
            </a:graphic>
          </wp:inline>
        </w:drawing>
      </w:r>
    </w:p>
    <w:p w14:paraId="6EAECF54" w14:textId="528A4639" w:rsidR="00E322BD" w:rsidRDefault="00B42E27" w:rsidP="00E322BD">
      <w:r>
        <w:t xml:space="preserve">When you filter for a wedding, you get this form. Which shows that you won’t be finding the venue but the planning team will, and they will send you a lot of options so you know you found the right venue. </w:t>
      </w:r>
    </w:p>
    <w:p w14:paraId="1DB4E2BC" w14:textId="3F6AFA99" w:rsidR="00E322BD" w:rsidRDefault="00E322BD" w:rsidP="00E322BD"/>
    <w:p w14:paraId="061C912F" w14:textId="10FA6423" w:rsidR="00E322BD" w:rsidRDefault="00E322BD" w:rsidP="00E322BD"/>
    <w:p w14:paraId="70E03EB2" w14:textId="65D22467" w:rsidR="00E322BD" w:rsidRDefault="00E322BD" w:rsidP="00E322BD"/>
    <w:p w14:paraId="49CB796E" w14:textId="1DFE4E06" w:rsidR="00E322BD" w:rsidRDefault="00E322BD" w:rsidP="00E322BD"/>
    <w:p w14:paraId="40040695" w14:textId="757D6A20" w:rsidR="00E322BD" w:rsidRDefault="00E322BD" w:rsidP="00E322BD"/>
    <w:p w14:paraId="6E3BDDA3" w14:textId="77777777" w:rsidR="00E322BD" w:rsidRDefault="00E322BD" w:rsidP="00E322BD"/>
    <w:p w14:paraId="7DE55F8A" w14:textId="1A7AA8EA" w:rsidR="004F23FB" w:rsidRDefault="004F23FB" w:rsidP="004F23FB">
      <w:pPr>
        <w:pStyle w:val="Heading1"/>
      </w:pPr>
      <w:r>
        <w:lastRenderedPageBreak/>
        <w:t>Business Context</w:t>
      </w:r>
    </w:p>
    <w:p w14:paraId="00F96C53" w14:textId="09AA8689" w:rsidR="004F23FB" w:rsidRDefault="004F23FB" w:rsidP="004F23FB">
      <w:pPr>
        <w:pStyle w:val="Heading2"/>
      </w:pPr>
      <w:r>
        <w:t>Room hires for meetings, training sessions, and private events</w:t>
      </w:r>
    </w:p>
    <w:p w14:paraId="6DF7FA40" w14:textId="002A75A3" w:rsidR="004F23FB" w:rsidRPr="004F23FB" w:rsidRDefault="004F23FB" w:rsidP="004F23FB">
      <w:r>
        <w:t>The client has asked for an option to room hire for meetings, training sessions, and private events. This accommodates for a wide range of customer needs</w:t>
      </w:r>
      <w:r w:rsidR="00AB05FE">
        <w:t>. The venue’s flexibility in catering towards different events is a key selling point that attracts businesses, community groups and individual people who need venues for a variety</w:t>
      </w:r>
      <w:r>
        <w:t xml:space="preserve"> </w:t>
      </w:r>
      <w:r w:rsidR="00AB05FE">
        <w:t xml:space="preserve">of things. Having a variety of room hires is also industry standard because having only a selection of one type of venue is very limited which decreases the audience that can use the website itself. </w:t>
      </w:r>
    </w:p>
    <w:p w14:paraId="085D18A5" w14:textId="76247613" w:rsidR="004F23FB" w:rsidRDefault="004F23FB" w:rsidP="004F23FB"/>
    <w:p w14:paraId="7726950F" w14:textId="33F60A63" w:rsidR="00D03066" w:rsidRDefault="00D03066" w:rsidP="00D03066">
      <w:pPr>
        <w:pStyle w:val="Heading2"/>
      </w:pPr>
      <w:r>
        <w:t>Equipment hires such as projectors, speakers, and seating</w:t>
      </w:r>
    </w:p>
    <w:p w14:paraId="58014252" w14:textId="435A18E8" w:rsidR="00786D1F" w:rsidRPr="00D03066" w:rsidRDefault="00D03066" w:rsidP="00D03066">
      <w:r>
        <w:t xml:space="preserve">The client has also requested for equipment hires such as projectors, speakers, and seating. Having equipment alongside room hire means customers don’t need to source their own from either their own money or different providers. This streamlines the booking process and experience and increases profit due to customers being more likely to add equipment to their booking. </w:t>
      </w:r>
    </w:p>
    <w:p w14:paraId="7FEAE5DC" w14:textId="77777777" w:rsidR="00D03066" w:rsidRPr="00D03066" w:rsidRDefault="00D03066" w:rsidP="00D03066"/>
    <w:p w14:paraId="1E314D1A" w14:textId="61CEA9CE" w:rsidR="00D03066" w:rsidRDefault="00D03066" w:rsidP="00786D1F">
      <w:pPr>
        <w:pStyle w:val="Heading2"/>
      </w:pPr>
      <w:r>
        <w:t>Short-term and day-long bookings</w:t>
      </w:r>
    </w:p>
    <w:p w14:paraId="68EC77CE" w14:textId="464E705D" w:rsidR="00786D1F" w:rsidRDefault="00786D1F" w:rsidP="00786D1F">
      <w:r>
        <w:t xml:space="preserve">The client wants the platform to support both Short-term and day-long bookings for community groups and businesses. Offering flexible booking duration allows </w:t>
      </w:r>
      <w:proofErr w:type="spellStart"/>
      <w:r>
        <w:t>CityPoint</w:t>
      </w:r>
      <w:proofErr w:type="spellEnd"/>
      <w:r>
        <w:t xml:space="preserve"> to meet a wide range of user needs, which increases the </w:t>
      </w:r>
      <w:r w:rsidR="005E35F6">
        <w:t>number</w:t>
      </w:r>
      <w:r>
        <w:t xml:space="preserve"> of clients </w:t>
      </w:r>
      <w:proofErr w:type="spellStart"/>
      <w:r>
        <w:t>CityPoint</w:t>
      </w:r>
      <w:proofErr w:type="spellEnd"/>
      <w:r>
        <w:t xml:space="preserve"> is able to reach out to. The flexibility also increases customer satisfaction which means users may tell friends or family looking to book a venue about </w:t>
      </w:r>
      <w:proofErr w:type="spellStart"/>
      <w:r>
        <w:t>CityPoint</w:t>
      </w:r>
      <w:proofErr w:type="spellEnd"/>
      <w:r>
        <w:t>, which will increase profit and customer audience.</w:t>
      </w:r>
    </w:p>
    <w:p w14:paraId="58BD164C" w14:textId="690D512D" w:rsidR="00786D1F" w:rsidRDefault="00786D1F" w:rsidP="00786D1F"/>
    <w:p w14:paraId="6467912B" w14:textId="2CBA12C1" w:rsidR="00D03066" w:rsidRDefault="00D03066" w:rsidP="00786D1F">
      <w:pPr>
        <w:pStyle w:val="Heading2"/>
      </w:pPr>
      <w:r>
        <w:t>Provide customers info rooms available</w:t>
      </w:r>
      <w:r w:rsidR="005E35F6">
        <w:t xml:space="preserve"> </w:t>
      </w:r>
      <w:r>
        <w:t>and their facilities</w:t>
      </w:r>
    </w:p>
    <w:p w14:paraId="796E3101" w14:textId="07C8AC2A" w:rsidR="005E35F6" w:rsidRPr="005E35F6" w:rsidRDefault="005E35F6" w:rsidP="005E35F6">
      <w:r>
        <w:t xml:space="preserve">The client has asked for clear and accessible information about the rooms available for hire and their facilities. This allows customers to make informed decisions based on the room size, layout, included equipment, and if the rooms are available for the times the customer wants it. Providing this information online makes the use of staff enquiries minimal and helps the users feel confident when booking </w:t>
      </w:r>
    </w:p>
    <w:p w14:paraId="6CA25FDD" w14:textId="77777777" w:rsidR="00786D1F" w:rsidRPr="00786D1F" w:rsidRDefault="00786D1F" w:rsidP="00786D1F"/>
    <w:p w14:paraId="67B7AC55" w14:textId="22AC8C2C" w:rsidR="005E35F6" w:rsidRDefault="005E35F6" w:rsidP="005E35F6">
      <w:pPr>
        <w:pStyle w:val="Heading2"/>
      </w:pPr>
      <w:r>
        <w:t>B</w:t>
      </w:r>
      <w:r w:rsidR="00D03066">
        <w:t xml:space="preserve">ooking policies and staff details </w:t>
      </w:r>
    </w:p>
    <w:p w14:paraId="508A4941" w14:textId="7B35046B" w:rsidR="005E35F6" w:rsidRPr="005E35F6" w:rsidRDefault="00675E19" w:rsidP="005E35F6">
      <w:r>
        <w:t xml:space="preserve">The client has asked that booking policies and staff information for the company should be clearly displayed on the platform. This ensures the customers understand the terms and conditions before booking, such as: cancellations, payments, and usage rules. The booking policies being displayed clearly helps reduce customer misunderstandings and builds trust between the business and </w:t>
      </w:r>
      <w:proofErr w:type="gramStart"/>
      <w:r>
        <w:t>it’s</w:t>
      </w:r>
      <w:proofErr w:type="gramEnd"/>
      <w:r>
        <w:t xml:space="preserve"> audience. Staff details for the company is also important because it helps customers know who they’re working with building trust and more personalization between the staff and customer base which will increase loyalty to the business.  </w:t>
      </w:r>
    </w:p>
    <w:p w14:paraId="66C7BA35" w14:textId="173F63D7" w:rsidR="005E35F6" w:rsidRDefault="005E35F6" w:rsidP="005E35F6"/>
    <w:p w14:paraId="4E353843" w14:textId="39EBE8FD" w:rsidR="00D03066" w:rsidRDefault="00533519" w:rsidP="00675E19">
      <w:pPr>
        <w:pStyle w:val="Heading2"/>
      </w:pPr>
      <w:r>
        <w:t>B</w:t>
      </w:r>
      <w:r w:rsidR="00D03066">
        <w:t>ook</w:t>
      </w:r>
      <w:r>
        <w:t>ing</w:t>
      </w:r>
      <w:r w:rsidR="00D03066">
        <w:t xml:space="preserve"> specific dates and times pending confirmation</w:t>
      </w:r>
    </w:p>
    <w:p w14:paraId="2A561797" w14:textId="172F0B40" w:rsidR="00533519" w:rsidRDefault="00533519" w:rsidP="00533519">
      <w:r>
        <w:t xml:space="preserve">The client has requested a system that allows customers to request specific </w:t>
      </w:r>
      <w:r w:rsidR="0081458D">
        <w:t xml:space="preserve">dates and times for bookings, </w:t>
      </w:r>
      <w:r w:rsidR="00386FF5">
        <w:t xml:space="preserve">while pending staff confirmation. This allows customers to submit booking request at any time, while also giving staff control over availability and scheduling. This also helps prevent double bookings for venues where two different people booked at the same place at the same time. </w:t>
      </w:r>
      <w:r w:rsidR="00543938">
        <w:t>It also ensures that bookings are managed more efficiently!</w:t>
      </w:r>
    </w:p>
    <w:p w14:paraId="6629A349" w14:textId="77777777" w:rsidR="00543938" w:rsidRPr="00533519" w:rsidRDefault="00543938" w:rsidP="00533519"/>
    <w:p w14:paraId="6ABC5341" w14:textId="3E3976C5" w:rsidR="00D03066" w:rsidRDefault="00543938" w:rsidP="00543938">
      <w:pPr>
        <w:pStyle w:val="Heading2"/>
      </w:pPr>
      <w:r>
        <w:lastRenderedPageBreak/>
        <w:t>V</w:t>
      </w:r>
      <w:r w:rsidR="00D03066">
        <w:t>iew and manage existing bookings</w:t>
      </w:r>
    </w:p>
    <w:p w14:paraId="12A329CE" w14:textId="7B55F740" w:rsidR="00543938" w:rsidRPr="00543938" w:rsidRDefault="00730A22" w:rsidP="00543938">
      <w:r>
        <w:t>The client wants customers to be able to view and manage their existing bookings through the platform. This feature allows users to check booking details, make changes, or cancel if needed without contacting staff. Providing this self-service option improves user experience and reduces the workload for</w:t>
      </w:r>
      <w:r w:rsidR="002E53D6">
        <w:t xml:space="preserve"> staff</w:t>
      </w:r>
      <w:r>
        <w:t>.</w:t>
      </w:r>
      <w:r w:rsidR="00E20B84">
        <w:t xml:space="preserve"> </w:t>
      </w:r>
      <w:r w:rsidR="00296225">
        <w:t xml:space="preserve">It also means if something personal happens in a user’s life, they can change or cancel the booking easily without having to annoyingly contact different staff just to cancel, like some venue companies. </w:t>
      </w:r>
    </w:p>
    <w:p w14:paraId="26497024" w14:textId="77777777" w:rsidR="00543938" w:rsidRPr="00543938" w:rsidRDefault="00543938" w:rsidP="00543938"/>
    <w:p w14:paraId="55D2DA8D" w14:textId="18177A25" w:rsidR="00D03066" w:rsidRDefault="00D03066" w:rsidP="00296225">
      <w:pPr>
        <w:pStyle w:val="Heading2"/>
      </w:pPr>
      <w:r>
        <w:t xml:space="preserve">Account registration </w:t>
      </w:r>
      <w:r w:rsidR="00296225">
        <w:t>for customers</w:t>
      </w:r>
    </w:p>
    <w:p w14:paraId="6F650C6C" w14:textId="30AADD0D" w:rsidR="00296225" w:rsidRDefault="00857FF5" w:rsidP="00296225">
      <w:r>
        <w:t>The client has requested an account registration function</w:t>
      </w:r>
      <w:r w:rsidR="00CF6D79">
        <w:t xml:space="preserve"> so customers can securely manage their bookings and personal information. This also means that their information will be saved so if they ever want to book again, they can easily. This encourages repeated business and company loyalty</w:t>
      </w:r>
      <w:r w:rsidR="00CE0D5C">
        <w:t xml:space="preserve">. And being able to access past bookings means they can always rebook if they really enjoyed the venue </w:t>
      </w:r>
      <w:r w:rsidR="005D2440">
        <w:t xml:space="preserve">easily and recommend it to others. </w:t>
      </w:r>
    </w:p>
    <w:p w14:paraId="616F4EE4" w14:textId="77777777" w:rsidR="00857FF5" w:rsidRPr="00296225" w:rsidRDefault="00857FF5" w:rsidP="00C6290F">
      <w:pPr>
        <w:pStyle w:val="Heading2"/>
      </w:pPr>
    </w:p>
    <w:p w14:paraId="15172951" w14:textId="6975D734" w:rsidR="00D03066" w:rsidRDefault="00D03066" w:rsidP="00C6290F">
      <w:pPr>
        <w:pStyle w:val="Heading2"/>
      </w:pPr>
      <w:r>
        <w:t>Accessibility features</w:t>
      </w:r>
    </w:p>
    <w:p w14:paraId="13038A97" w14:textId="1AC2FA95" w:rsidR="00C6290F" w:rsidRDefault="00C6290F" w:rsidP="00C6290F">
      <w:r>
        <w:t xml:space="preserve">The client has asked for accessibility features to support a wide range of users. </w:t>
      </w:r>
      <w:r w:rsidR="003620C6">
        <w:t>This ensures the website can be used by people with different needs and promotes inclusivity</w:t>
      </w:r>
      <w:r w:rsidR="00077848">
        <w:t xml:space="preserve">! </w:t>
      </w:r>
      <w:r w:rsidR="007D386E">
        <w:t>Also, accessibility features are industry standard because it helps open up the customer</w:t>
      </w:r>
      <w:r w:rsidR="009F6E96">
        <w:t xml:space="preserve"> base</w:t>
      </w:r>
      <w:r w:rsidR="00BD0031">
        <w:t xml:space="preserve">, and legally a website has to be accessible to </w:t>
      </w:r>
      <w:r w:rsidR="00515307">
        <w:t xml:space="preserve">people with disabilities. </w:t>
      </w:r>
    </w:p>
    <w:p w14:paraId="59E045CE" w14:textId="77777777" w:rsidR="00C6290F" w:rsidRPr="00C6290F" w:rsidRDefault="00C6290F" w:rsidP="00E5561F">
      <w:pPr>
        <w:pStyle w:val="Heading2"/>
      </w:pPr>
    </w:p>
    <w:p w14:paraId="6FC5F0DC" w14:textId="77777777" w:rsidR="00E5561F" w:rsidRDefault="00E5561F" w:rsidP="00E5561F">
      <w:pPr>
        <w:pStyle w:val="Heading2"/>
      </w:pPr>
      <w:r>
        <w:t>S</w:t>
      </w:r>
      <w:r w:rsidR="00D03066">
        <w:t>taff area to manage rooms and booking requests</w:t>
      </w:r>
    </w:p>
    <w:p w14:paraId="3DF0A9A5" w14:textId="6620321D" w:rsidR="00E5561F" w:rsidRDefault="00E5561F" w:rsidP="00E5561F">
      <w:r w:rsidRPr="00E5561F">
        <w:t>The client has requested a dedicated staff area where employees can manage rooms and booking requests. This allows staff to confirm or deny bookings, update availability, and oversee daily operations from one central system. Having this feature improves efficiency and ensures bookings are handled accurately and promptly.</w:t>
      </w:r>
    </w:p>
    <w:p w14:paraId="6149D84F" w14:textId="77777777" w:rsidR="005702CB" w:rsidRDefault="005702CB" w:rsidP="005702CB">
      <w:pPr>
        <w:pStyle w:val="Heading1"/>
      </w:pPr>
      <w:r>
        <w:t>Project Aim</w:t>
      </w:r>
    </w:p>
    <w:p w14:paraId="3126F434" w14:textId="5DC22A84" w:rsidR="005702CB" w:rsidRDefault="00E3401E" w:rsidP="005702CB">
      <w:r>
        <w:t>The aim of the project is to produce an online web application that has the following features:</w:t>
      </w:r>
    </w:p>
    <w:p w14:paraId="6196045D" w14:textId="77777777" w:rsidR="005702CB" w:rsidRDefault="005702CB" w:rsidP="00E3401E">
      <w:pPr>
        <w:pStyle w:val="ListParagraph"/>
        <w:numPr>
          <w:ilvl w:val="0"/>
          <w:numId w:val="25"/>
        </w:numPr>
      </w:pPr>
      <w:r>
        <w:t>Room hires for meetings, training sessions, and private events</w:t>
      </w:r>
    </w:p>
    <w:p w14:paraId="53323FB9" w14:textId="77777777" w:rsidR="005702CB" w:rsidRDefault="005702CB" w:rsidP="00E3401E">
      <w:pPr>
        <w:pStyle w:val="ListParagraph"/>
        <w:numPr>
          <w:ilvl w:val="0"/>
          <w:numId w:val="25"/>
        </w:numPr>
      </w:pPr>
      <w:r>
        <w:t>Equipment hires such as projectors, speakers, and seating</w:t>
      </w:r>
    </w:p>
    <w:p w14:paraId="49C3712D" w14:textId="77777777" w:rsidR="005702CB" w:rsidRDefault="005702CB" w:rsidP="00E3401E">
      <w:pPr>
        <w:pStyle w:val="ListParagraph"/>
        <w:numPr>
          <w:ilvl w:val="0"/>
          <w:numId w:val="25"/>
        </w:numPr>
      </w:pPr>
      <w:r>
        <w:t>Short-term and day-long bookings for community groups and businesses</w:t>
      </w:r>
    </w:p>
    <w:p w14:paraId="69D9A46F" w14:textId="53AAB45F" w:rsidR="005702CB" w:rsidRDefault="005702CB" w:rsidP="00E3401E">
      <w:pPr>
        <w:pStyle w:val="ListParagraph"/>
        <w:numPr>
          <w:ilvl w:val="0"/>
          <w:numId w:val="25"/>
        </w:numPr>
      </w:pPr>
      <w:r>
        <w:t>Provide customers info</w:t>
      </w:r>
      <w:r w:rsidR="00E3401E">
        <w:t>rmation</w:t>
      </w:r>
      <w:r>
        <w:t xml:space="preserve"> about rooms available for hire and their facilities</w:t>
      </w:r>
    </w:p>
    <w:p w14:paraId="5D863567" w14:textId="590D2873" w:rsidR="005702CB" w:rsidRDefault="005702CB" w:rsidP="00E3401E">
      <w:pPr>
        <w:pStyle w:val="ListParagraph"/>
        <w:numPr>
          <w:ilvl w:val="0"/>
          <w:numId w:val="25"/>
        </w:numPr>
      </w:pPr>
      <w:r>
        <w:t>Provide info</w:t>
      </w:r>
      <w:r w:rsidR="00E3401E">
        <w:t>rmation</w:t>
      </w:r>
      <w:r>
        <w:t xml:space="preserve"> about booking policies and staff details for the company</w:t>
      </w:r>
    </w:p>
    <w:p w14:paraId="00BB8CA9" w14:textId="77777777" w:rsidR="005702CB" w:rsidRDefault="005702CB" w:rsidP="00E3401E">
      <w:pPr>
        <w:pStyle w:val="ListParagraph"/>
        <w:numPr>
          <w:ilvl w:val="0"/>
          <w:numId w:val="25"/>
        </w:numPr>
      </w:pPr>
      <w:r>
        <w:t>Allow customers to book specific dates and times pending confirmation</w:t>
      </w:r>
    </w:p>
    <w:p w14:paraId="360FD383" w14:textId="77777777" w:rsidR="005702CB" w:rsidRDefault="005702CB" w:rsidP="00E3401E">
      <w:pPr>
        <w:pStyle w:val="ListParagraph"/>
        <w:numPr>
          <w:ilvl w:val="0"/>
          <w:numId w:val="25"/>
        </w:numPr>
      </w:pPr>
      <w:r>
        <w:t>Allow customers to view and manage their existing bookings</w:t>
      </w:r>
    </w:p>
    <w:p w14:paraId="18321133" w14:textId="77777777" w:rsidR="005702CB" w:rsidRDefault="005702CB" w:rsidP="00E3401E">
      <w:pPr>
        <w:pStyle w:val="ListParagraph"/>
        <w:numPr>
          <w:ilvl w:val="0"/>
          <w:numId w:val="25"/>
        </w:numPr>
      </w:pPr>
      <w:r>
        <w:t>Account registration to allow customers to manage their bookings and data</w:t>
      </w:r>
    </w:p>
    <w:p w14:paraId="53CA90D7" w14:textId="77777777" w:rsidR="005702CB" w:rsidRDefault="005702CB" w:rsidP="00E3401E">
      <w:pPr>
        <w:pStyle w:val="ListParagraph"/>
        <w:numPr>
          <w:ilvl w:val="0"/>
          <w:numId w:val="25"/>
        </w:numPr>
      </w:pPr>
      <w:r>
        <w:t>Accessibility features to support a wide range of users</w:t>
      </w:r>
    </w:p>
    <w:p w14:paraId="1D23749B" w14:textId="77777777" w:rsidR="005702CB" w:rsidRPr="008B5D48" w:rsidRDefault="005702CB" w:rsidP="00E3401E">
      <w:pPr>
        <w:pStyle w:val="ListParagraph"/>
        <w:numPr>
          <w:ilvl w:val="0"/>
          <w:numId w:val="25"/>
        </w:numPr>
      </w:pPr>
      <w:r>
        <w:t>A staff area to manage rooms and booking requests that they can confirm or deny</w:t>
      </w:r>
    </w:p>
    <w:p w14:paraId="59D6E071" w14:textId="77777777" w:rsidR="005702CB" w:rsidRDefault="005702CB" w:rsidP="00E5561F">
      <w:pPr>
        <w:rPr>
          <w:rFonts w:asciiTheme="majorHAnsi" w:hAnsiTheme="majorHAnsi" w:cstheme="majorBidi"/>
        </w:rPr>
      </w:pPr>
    </w:p>
    <w:p w14:paraId="7C90E6D4" w14:textId="2DE31F0C" w:rsidR="00E3401E" w:rsidRDefault="00E3401E" w:rsidP="00305DB0">
      <w:pPr>
        <w:pStyle w:val="Heading1"/>
      </w:pPr>
      <w:r>
        <w:t>Functional Requirements</w:t>
      </w:r>
    </w:p>
    <w:p w14:paraId="74AFDFF1" w14:textId="3B475DF6" w:rsidR="00305DB0" w:rsidRDefault="00305DB0" w:rsidP="00305DB0">
      <w:r>
        <w:t xml:space="preserve">User story: </w:t>
      </w:r>
    </w:p>
    <w:p w14:paraId="0A0E4461" w14:textId="187D1745" w:rsidR="009B556D" w:rsidRDefault="000C3F2C" w:rsidP="00305DB0">
      <w:r>
        <w:t>David just got promoted to manager and wants to book a company event at a venue. He is 36, and he’s not very technologically adept.</w:t>
      </w:r>
    </w:p>
    <w:p w14:paraId="11F26F23" w14:textId="1C9E469E" w:rsidR="000C3F2C" w:rsidRDefault="000C3F2C" w:rsidP="00305DB0"/>
    <w:p w14:paraId="7F07D803" w14:textId="0CCEDD75" w:rsidR="000C3F2C" w:rsidRDefault="000C3F2C" w:rsidP="00305DB0">
      <w:r>
        <w:lastRenderedPageBreak/>
        <w:t xml:space="preserve">Lucy is a staff member at </w:t>
      </w:r>
      <w:proofErr w:type="spellStart"/>
      <w:r>
        <w:t>CityPoint</w:t>
      </w:r>
      <w:proofErr w:type="spellEnd"/>
      <w:r>
        <w:t xml:space="preserve"> Room Hire. </w:t>
      </w:r>
      <w:r w:rsidR="00FB5CB7">
        <w:t>She’s in charge of managing the bookings and availability</w:t>
      </w:r>
    </w:p>
    <w:p w14:paraId="77128E7E" w14:textId="1DF1726F" w:rsidR="00816FA6" w:rsidRDefault="00816FA6" w:rsidP="00305DB0"/>
    <w:p w14:paraId="54DA1521" w14:textId="1CA94D0C" w:rsidR="00FB5CB7" w:rsidRDefault="00816FA6" w:rsidP="00305DB0">
      <w:r>
        <w:t>Sarah is an event planner organizing a large conference and needs to book multiple rooms for different sessions. She is experienced in event management but not very tech-savvy, so she needs a simple way to book all the rooms at once without confusion.</w:t>
      </w:r>
    </w:p>
    <w:p w14:paraId="5F27E234" w14:textId="77777777" w:rsidR="00FB5CB7" w:rsidRDefault="00FB5CB7" w:rsidP="00305DB0"/>
    <w:p w14:paraId="4A008C6D" w14:textId="77777777" w:rsidR="009B556D" w:rsidRDefault="009B556D" w:rsidP="00305DB0"/>
    <w:p w14:paraId="7C7D91B9" w14:textId="77777777" w:rsidR="00305DB0" w:rsidRDefault="00305DB0" w:rsidP="00305DB0"/>
    <w:tbl>
      <w:tblPr>
        <w:tblStyle w:val="TableGrid"/>
        <w:tblW w:w="10155" w:type="dxa"/>
        <w:tblLook w:val="04A0" w:firstRow="1" w:lastRow="0" w:firstColumn="1" w:lastColumn="0" w:noHBand="0" w:noVBand="1"/>
      </w:tblPr>
      <w:tblGrid>
        <w:gridCol w:w="2528"/>
        <w:gridCol w:w="2520"/>
        <w:gridCol w:w="2525"/>
        <w:gridCol w:w="2582"/>
      </w:tblGrid>
      <w:tr w:rsidR="00305DB0" w14:paraId="403B65F8" w14:textId="77777777" w:rsidTr="007A335B">
        <w:trPr>
          <w:trHeight w:val="150"/>
        </w:trPr>
        <w:tc>
          <w:tcPr>
            <w:tcW w:w="2528" w:type="dxa"/>
          </w:tcPr>
          <w:p w14:paraId="5D50943A" w14:textId="6C0E42F7" w:rsidR="00305DB0" w:rsidRPr="00FB5CB7" w:rsidRDefault="00305DB0" w:rsidP="00305DB0">
            <w:pPr>
              <w:rPr>
                <w:b/>
                <w:bCs/>
                <w:sz w:val="28"/>
                <w:szCs w:val="28"/>
              </w:rPr>
            </w:pPr>
            <w:r w:rsidRPr="00FB5CB7">
              <w:rPr>
                <w:b/>
                <w:bCs/>
                <w:sz w:val="28"/>
                <w:szCs w:val="28"/>
              </w:rPr>
              <w:t>Functional Requirements</w:t>
            </w:r>
          </w:p>
        </w:tc>
        <w:tc>
          <w:tcPr>
            <w:tcW w:w="2520" w:type="dxa"/>
          </w:tcPr>
          <w:p w14:paraId="77535DAB" w14:textId="7E201974" w:rsidR="00305DB0" w:rsidRPr="00FB5CB7" w:rsidRDefault="00305DB0" w:rsidP="00305DB0">
            <w:pPr>
              <w:rPr>
                <w:b/>
                <w:bCs/>
                <w:sz w:val="28"/>
                <w:szCs w:val="28"/>
              </w:rPr>
            </w:pPr>
            <w:r w:rsidRPr="00FB5CB7">
              <w:rPr>
                <w:b/>
                <w:bCs/>
                <w:sz w:val="28"/>
                <w:szCs w:val="28"/>
              </w:rPr>
              <w:t>User Story</w:t>
            </w:r>
          </w:p>
        </w:tc>
        <w:tc>
          <w:tcPr>
            <w:tcW w:w="2525" w:type="dxa"/>
          </w:tcPr>
          <w:p w14:paraId="543D58D7" w14:textId="37F17093" w:rsidR="00305DB0" w:rsidRPr="00FB5CB7" w:rsidRDefault="00305DB0" w:rsidP="00305DB0">
            <w:pPr>
              <w:rPr>
                <w:b/>
                <w:bCs/>
                <w:sz w:val="28"/>
                <w:szCs w:val="28"/>
              </w:rPr>
            </w:pPr>
            <w:r w:rsidRPr="00FB5CB7">
              <w:rPr>
                <w:b/>
                <w:bCs/>
                <w:sz w:val="28"/>
                <w:szCs w:val="28"/>
              </w:rPr>
              <w:t xml:space="preserve">User Acceptance Criteria </w:t>
            </w:r>
          </w:p>
        </w:tc>
        <w:tc>
          <w:tcPr>
            <w:tcW w:w="2582" w:type="dxa"/>
          </w:tcPr>
          <w:p w14:paraId="5086035A" w14:textId="4812EA2F" w:rsidR="00305DB0" w:rsidRPr="00FB5CB7" w:rsidRDefault="00305DB0" w:rsidP="00305DB0">
            <w:pPr>
              <w:rPr>
                <w:b/>
                <w:bCs/>
                <w:sz w:val="28"/>
                <w:szCs w:val="28"/>
              </w:rPr>
            </w:pPr>
            <w:r w:rsidRPr="00FB5CB7">
              <w:rPr>
                <w:b/>
                <w:bCs/>
                <w:sz w:val="28"/>
                <w:szCs w:val="28"/>
              </w:rPr>
              <w:t>Justification</w:t>
            </w:r>
          </w:p>
        </w:tc>
      </w:tr>
      <w:tr w:rsidR="00305DB0" w14:paraId="24969370" w14:textId="77777777" w:rsidTr="007A335B">
        <w:trPr>
          <w:trHeight w:val="4288"/>
        </w:trPr>
        <w:tc>
          <w:tcPr>
            <w:tcW w:w="2528" w:type="dxa"/>
          </w:tcPr>
          <w:p w14:paraId="41C39F81" w14:textId="3926BD77" w:rsidR="00305DB0" w:rsidRPr="00FB5CB7" w:rsidRDefault="00FB5CB7" w:rsidP="00305DB0">
            <w:pPr>
              <w:rPr>
                <w:sz w:val="28"/>
                <w:szCs w:val="28"/>
              </w:rPr>
            </w:pPr>
            <w:r w:rsidRPr="00FB5CB7">
              <w:rPr>
                <w:sz w:val="28"/>
                <w:szCs w:val="28"/>
              </w:rPr>
              <w:t xml:space="preserve">Register </w:t>
            </w:r>
          </w:p>
        </w:tc>
        <w:tc>
          <w:tcPr>
            <w:tcW w:w="2520" w:type="dxa"/>
          </w:tcPr>
          <w:p w14:paraId="2021A21F" w14:textId="77777777" w:rsidR="00305DB0" w:rsidRDefault="00FB5CB7" w:rsidP="00305DB0">
            <w:pPr>
              <w:rPr>
                <w:sz w:val="28"/>
                <w:szCs w:val="28"/>
              </w:rPr>
            </w:pPr>
            <w:r>
              <w:rPr>
                <w:sz w:val="28"/>
                <w:szCs w:val="28"/>
              </w:rPr>
              <w:t>As David</w:t>
            </w:r>
          </w:p>
          <w:p w14:paraId="57F7EA67" w14:textId="77777777" w:rsidR="00FB5CB7" w:rsidRDefault="00FB5CB7" w:rsidP="00305DB0">
            <w:pPr>
              <w:rPr>
                <w:sz w:val="28"/>
                <w:szCs w:val="28"/>
              </w:rPr>
            </w:pPr>
            <w:r>
              <w:rPr>
                <w:sz w:val="28"/>
                <w:szCs w:val="28"/>
              </w:rPr>
              <w:t>I want to register an account</w:t>
            </w:r>
          </w:p>
          <w:p w14:paraId="08CAEB7D" w14:textId="3D86FDCE" w:rsidR="00FB5CB7" w:rsidRPr="00FB5CB7" w:rsidRDefault="00FB5CB7" w:rsidP="00305DB0">
            <w:pPr>
              <w:rPr>
                <w:sz w:val="28"/>
                <w:szCs w:val="28"/>
              </w:rPr>
            </w:pPr>
            <w:r>
              <w:rPr>
                <w:sz w:val="28"/>
                <w:szCs w:val="28"/>
              </w:rPr>
              <w:t>So that I can book a venue for my company event</w:t>
            </w:r>
          </w:p>
        </w:tc>
        <w:tc>
          <w:tcPr>
            <w:tcW w:w="2525" w:type="dxa"/>
          </w:tcPr>
          <w:p w14:paraId="1E2A2877" w14:textId="77777777" w:rsidR="00305DB0" w:rsidRDefault="00FB5CB7" w:rsidP="00305DB0">
            <w:pPr>
              <w:rPr>
                <w:sz w:val="28"/>
                <w:szCs w:val="28"/>
              </w:rPr>
            </w:pPr>
            <w:r>
              <w:rPr>
                <w:sz w:val="28"/>
                <w:szCs w:val="28"/>
              </w:rPr>
              <w:t>- User can register using valid name, email, password</w:t>
            </w:r>
          </w:p>
          <w:p w14:paraId="33212CBC" w14:textId="77777777" w:rsidR="00FB5CB7" w:rsidRDefault="00FB5CB7" w:rsidP="00305DB0">
            <w:pPr>
              <w:rPr>
                <w:sz w:val="28"/>
                <w:szCs w:val="28"/>
              </w:rPr>
            </w:pPr>
            <w:r>
              <w:rPr>
                <w:sz w:val="28"/>
                <w:szCs w:val="28"/>
              </w:rPr>
              <w:t>- Confirmation email or message is sent after successful registration</w:t>
            </w:r>
          </w:p>
          <w:p w14:paraId="6BB8C2CB" w14:textId="4ECBA27D" w:rsidR="00FB5CB7" w:rsidRPr="00FB5CB7" w:rsidRDefault="00FB5CB7" w:rsidP="00305DB0">
            <w:pPr>
              <w:rPr>
                <w:sz w:val="28"/>
                <w:szCs w:val="28"/>
              </w:rPr>
            </w:pPr>
            <w:r>
              <w:rPr>
                <w:sz w:val="28"/>
                <w:szCs w:val="28"/>
              </w:rPr>
              <w:t>- Invalid or incomplete data shows an error message</w:t>
            </w:r>
          </w:p>
        </w:tc>
        <w:tc>
          <w:tcPr>
            <w:tcW w:w="2582" w:type="dxa"/>
          </w:tcPr>
          <w:p w14:paraId="2A15E247" w14:textId="36B2D020" w:rsidR="00305DB0" w:rsidRPr="00FB5CB7" w:rsidRDefault="00FB5CB7" w:rsidP="00305DB0">
            <w:pPr>
              <w:rPr>
                <w:sz w:val="28"/>
                <w:szCs w:val="28"/>
              </w:rPr>
            </w:pPr>
            <w:r>
              <w:rPr>
                <w:sz w:val="28"/>
                <w:szCs w:val="28"/>
              </w:rPr>
              <w:t>Allows new users to create an account to access bookings, payments, and simplifies the process for the future</w:t>
            </w:r>
          </w:p>
        </w:tc>
      </w:tr>
      <w:tr w:rsidR="00305DB0" w14:paraId="2FDEAB39" w14:textId="77777777" w:rsidTr="007A335B">
        <w:trPr>
          <w:trHeight w:val="2859"/>
        </w:trPr>
        <w:tc>
          <w:tcPr>
            <w:tcW w:w="2528" w:type="dxa"/>
          </w:tcPr>
          <w:p w14:paraId="3FA2FAC4" w14:textId="58A6CD03" w:rsidR="00305DB0" w:rsidRPr="00FB5CB7" w:rsidRDefault="00FB5CB7" w:rsidP="00305DB0">
            <w:pPr>
              <w:rPr>
                <w:sz w:val="28"/>
                <w:szCs w:val="28"/>
              </w:rPr>
            </w:pPr>
            <w:r>
              <w:rPr>
                <w:sz w:val="28"/>
                <w:szCs w:val="28"/>
              </w:rPr>
              <w:t>Log in</w:t>
            </w:r>
          </w:p>
        </w:tc>
        <w:tc>
          <w:tcPr>
            <w:tcW w:w="2520" w:type="dxa"/>
          </w:tcPr>
          <w:p w14:paraId="0D4127BC" w14:textId="77777777" w:rsidR="00305DB0" w:rsidRDefault="00FB5CB7" w:rsidP="00305DB0">
            <w:pPr>
              <w:rPr>
                <w:sz w:val="28"/>
                <w:szCs w:val="28"/>
              </w:rPr>
            </w:pPr>
            <w:r>
              <w:rPr>
                <w:sz w:val="28"/>
                <w:szCs w:val="28"/>
              </w:rPr>
              <w:t>As David</w:t>
            </w:r>
          </w:p>
          <w:p w14:paraId="03603148" w14:textId="77777777" w:rsidR="00FB5CB7" w:rsidRDefault="00FB5CB7" w:rsidP="00305DB0">
            <w:pPr>
              <w:rPr>
                <w:sz w:val="28"/>
                <w:szCs w:val="28"/>
              </w:rPr>
            </w:pPr>
            <w:r>
              <w:rPr>
                <w:sz w:val="28"/>
                <w:szCs w:val="28"/>
              </w:rPr>
              <w:t xml:space="preserve">I want to log in </w:t>
            </w:r>
          </w:p>
          <w:p w14:paraId="6A7B0B31" w14:textId="70B55B4F" w:rsidR="00FB5CB7" w:rsidRPr="00FB5CB7" w:rsidRDefault="00FB5CB7" w:rsidP="00305DB0">
            <w:pPr>
              <w:rPr>
                <w:sz w:val="28"/>
                <w:szCs w:val="28"/>
              </w:rPr>
            </w:pPr>
            <w:r>
              <w:rPr>
                <w:sz w:val="28"/>
                <w:szCs w:val="28"/>
              </w:rPr>
              <w:t>So that I can access my bookings and event details</w:t>
            </w:r>
          </w:p>
        </w:tc>
        <w:tc>
          <w:tcPr>
            <w:tcW w:w="2525" w:type="dxa"/>
          </w:tcPr>
          <w:p w14:paraId="6AB6197F" w14:textId="77777777" w:rsidR="00305DB0" w:rsidRDefault="00733350" w:rsidP="00733350">
            <w:pPr>
              <w:rPr>
                <w:sz w:val="28"/>
                <w:szCs w:val="28"/>
              </w:rPr>
            </w:pPr>
            <w:r>
              <w:rPr>
                <w:sz w:val="28"/>
                <w:szCs w:val="28"/>
              </w:rPr>
              <w:t>-Log in works with valid credentials</w:t>
            </w:r>
          </w:p>
          <w:p w14:paraId="4322BF3C" w14:textId="77777777" w:rsidR="00733350" w:rsidRDefault="00733350" w:rsidP="00733350">
            <w:pPr>
              <w:rPr>
                <w:sz w:val="28"/>
                <w:szCs w:val="28"/>
              </w:rPr>
            </w:pPr>
            <w:r>
              <w:rPr>
                <w:sz w:val="28"/>
                <w:szCs w:val="28"/>
              </w:rPr>
              <w:t>- Error message appears for incorrect input</w:t>
            </w:r>
          </w:p>
          <w:p w14:paraId="0D69366A" w14:textId="53E665DB" w:rsidR="00733350" w:rsidRPr="00733350" w:rsidRDefault="00733350" w:rsidP="00733350">
            <w:pPr>
              <w:rPr>
                <w:sz w:val="28"/>
                <w:szCs w:val="28"/>
              </w:rPr>
            </w:pPr>
            <w:r>
              <w:rPr>
                <w:sz w:val="28"/>
                <w:szCs w:val="28"/>
              </w:rPr>
              <w:t>- Successful login redirects to the dashboard</w:t>
            </w:r>
          </w:p>
        </w:tc>
        <w:tc>
          <w:tcPr>
            <w:tcW w:w="2582" w:type="dxa"/>
          </w:tcPr>
          <w:p w14:paraId="18592B4B" w14:textId="795BBDB3" w:rsidR="00305DB0" w:rsidRPr="00733350" w:rsidRDefault="00733350" w:rsidP="00305DB0">
            <w:pPr>
              <w:rPr>
                <w:sz w:val="28"/>
                <w:szCs w:val="28"/>
              </w:rPr>
            </w:pPr>
            <w:r w:rsidRPr="00733350">
              <w:rPr>
                <w:sz w:val="28"/>
                <w:szCs w:val="28"/>
              </w:rPr>
              <w:t>Ensures</w:t>
            </w:r>
            <w:r>
              <w:rPr>
                <w:sz w:val="28"/>
                <w:szCs w:val="28"/>
              </w:rPr>
              <w:t xml:space="preserve"> new users</w:t>
            </w:r>
            <w:r w:rsidRPr="00733350">
              <w:rPr>
                <w:sz w:val="28"/>
                <w:szCs w:val="28"/>
              </w:rPr>
              <w:t xml:space="preserve"> can securely access</w:t>
            </w:r>
            <w:r>
              <w:rPr>
                <w:sz w:val="28"/>
                <w:szCs w:val="28"/>
              </w:rPr>
              <w:t xml:space="preserve"> their</w:t>
            </w:r>
            <w:r w:rsidRPr="00733350">
              <w:rPr>
                <w:sz w:val="28"/>
                <w:szCs w:val="28"/>
              </w:rPr>
              <w:t xml:space="preserve"> account and review past and upcoming event details.</w:t>
            </w:r>
          </w:p>
        </w:tc>
      </w:tr>
      <w:tr w:rsidR="00305DB0" w14:paraId="134AC9F1" w14:textId="77777777" w:rsidTr="007A335B">
        <w:trPr>
          <w:trHeight w:val="2859"/>
        </w:trPr>
        <w:tc>
          <w:tcPr>
            <w:tcW w:w="2528" w:type="dxa"/>
          </w:tcPr>
          <w:p w14:paraId="0C5B6E6B" w14:textId="532E92BA" w:rsidR="00305DB0" w:rsidRPr="00FB5CB7" w:rsidRDefault="00733350" w:rsidP="00305DB0">
            <w:pPr>
              <w:rPr>
                <w:sz w:val="28"/>
                <w:szCs w:val="28"/>
              </w:rPr>
            </w:pPr>
            <w:r>
              <w:rPr>
                <w:sz w:val="28"/>
                <w:szCs w:val="28"/>
              </w:rPr>
              <w:t>View available rooms</w:t>
            </w:r>
          </w:p>
        </w:tc>
        <w:tc>
          <w:tcPr>
            <w:tcW w:w="2520" w:type="dxa"/>
          </w:tcPr>
          <w:p w14:paraId="35EE7765" w14:textId="77777777" w:rsidR="00733350" w:rsidRDefault="00733350" w:rsidP="00305DB0">
            <w:pPr>
              <w:rPr>
                <w:sz w:val="28"/>
                <w:szCs w:val="28"/>
              </w:rPr>
            </w:pPr>
            <w:r w:rsidRPr="00733350">
              <w:rPr>
                <w:sz w:val="28"/>
                <w:szCs w:val="28"/>
              </w:rPr>
              <w:t xml:space="preserve">As David </w:t>
            </w:r>
          </w:p>
          <w:p w14:paraId="33EE4D87" w14:textId="77777777" w:rsidR="00733350" w:rsidRDefault="00733350" w:rsidP="00305DB0">
            <w:pPr>
              <w:rPr>
                <w:sz w:val="28"/>
                <w:szCs w:val="28"/>
              </w:rPr>
            </w:pPr>
            <w:r w:rsidRPr="00733350">
              <w:rPr>
                <w:sz w:val="28"/>
                <w:szCs w:val="28"/>
              </w:rPr>
              <w:t xml:space="preserve">I want to view available rooms for my company event </w:t>
            </w:r>
          </w:p>
          <w:p w14:paraId="2AA7C801" w14:textId="5820F5AE" w:rsidR="00305DB0" w:rsidRPr="00733350" w:rsidRDefault="00733350" w:rsidP="00305DB0">
            <w:pPr>
              <w:rPr>
                <w:sz w:val="28"/>
                <w:szCs w:val="28"/>
              </w:rPr>
            </w:pPr>
            <w:r>
              <w:rPr>
                <w:sz w:val="28"/>
                <w:szCs w:val="28"/>
              </w:rPr>
              <w:t>S</w:t>
            </w:r>
            <w:r w:rsidRPr="00733350">
              <w:rPr>
                <w:sz w:val="28"/>
                <w:szCs w:val="28"/>
              </w:rPr>
              <w:t>o that I can select the right one</w:t>
            </w:r>
          </w:p>
        </w:tc>
        <w:tc>
          <w:tcPr>
            <w:tcW w:w="2525" w:type="dxa"/>
          </w:tcPr>
          <w:p w14:paraId="3519C10A" w14:textId="2ED96619" w:rsidR="00CA6A64" w:rsidRDefault="00733350" w:rsidP="00733350">
            <w:pPr>
              <w:rPr>
                <w:sz w:val="28"/>
                <w:szCs w:val="28"/>
              </w:rPr>
            </w:pPr>
            <w:r>
              <w:rPr>
                <w:sz w:val="28"/>
                <w:szCs w:val="28"/>
              </w:rPr>
              <w:t>-</w:t>
            </w:r>
            <w:r w:rsidR="00CA6A64">
              <w:rPr>
                <w:sz w:val="28"/>
                <w:szCs w:val="28"/>
              </w:rPr>
              <w:t>User logs in</w:t>
            </w:r>
          </w:p>
          <w:p w14:paraId="652E9204" w14:textId="16C781C8" w:rsidR="00CA6A64" w:rsidRDefault="00CA6A64" w:rsidP="00733350">
            <w:pPr>
              <w:rPr>
                <w:sz w:val="28"/>
                <w:szCs w:val="28"/>
              </w:rPr>
            </w:pPr>
            <w:r>
              <w:rPr>
                <w:sz w:val="28"/>
                <w:szCs w:val="28"/>
              </w:rPr>
              <w:t>-</w:t>
            </w:r>
            <w:r w:rsidR="00C84516">
              <w:rPr>
                <w:sz w:val="28"/>
                <w:szCs w:val="28"/>
              </w:rPr>
              <w:t>User inputs Venue button</w:t>
            </w:r>
          </w:p>
          <w:p w14:paraId="7ECA98DD" w14:textId="001821D5" w:rsidR="00C84516" w:rsidRDefault="00C84516" w:rsidP="00733350">
            <w:pPr>
              <w:rPr>
                <w:sz w:val="28"/>
                <w:szCs w:val="28"/>
              </w:rPr>
            </w:pPr>
            <w:r>
              <w:rPr>
                <w:sz w:val="28"/>
                <w:szCs w:val="28"/>
              </w:rPr>
              <w:t>-Redirects user to venues page</w:t>
            </w:r>
          </w:p>
          <w:p w14:paraId="38D6A18D" w14:textId="757E9ED8" w:rsidR="00C84516" w:rsidRDefault="00C84516" w:rsidP="00733350">
            <w:pPr>
              <w:rPr>
                <w:sz w:val="28"/>
                <w:szCs w:val="28"/>
              </w:rPr>
            </w:pPr>
            <w:r>
              <w:rPr>
                <w:sz w:val="28"/>
                <w:szCs w:val="28"/>
              </w:rPr>
              <w:t>-User presses on a venue</w:t>
            </w:r>
          </w:p>
          <w:p w14:paraId="15A0A86D" w14:textId="3126FA9F" w:rsidR="00C84516" w:rsidRDefault="00C84516" w:rsidP="00733350">
            <w:pPr>
              <w:rPr>
                <w:sz w:val="28"/>
                <w:szCs w:val="28"/>
              </w:rPr>
            </w:pPr>
            <w:r>
              <w:rPr>
                <w:sz w:val="28"/>
                <w:szCs w:val="28"/>
              </w:rPr>
              <w:lastRenderedPageBreak/>
              <w:t>-Shows them the venue information</w:t>
            </w:r>
          </w:p>
          <w:p w14:paraId="2FBAFCB6" w14:textId="380F689C" w:rsidR="00305DB0" w:rsidRDefault="00CA6A64" w:rsidP="00733350">
            <w:pPr>
              <w:rPr>
                <w:sz w:val="28"/>
                <w:szCs w:val="28"/>
              </w:rPr>
            </w:pPr>
            <w:r>
              <w:rPr>
                <w:sz w:val="28"/>
                <w:szCs w:val="28"/>
              </w:rPr>
              <w:t>-</w:t>
            </w:r>
            <w:r w:rsidR="00733350">
              <w:rPr>
                <w:sz w:val="28"/>
                <w:szCs w:val="28"/>
              </w:rPr>
              <w:t>Can filter by room size, availability, and facilities</w:t>
            </w:r>
          </w:p>
          <w:p w14:paraId="01B08CA2" w14:textId="5BF1CD32" w:rsidR="00733350" w:rsidRPr="00733350" w:rsidRDefault="00733350" w:rsidP="00733350">
            <w:pPr>
              <w:rPr>
                <w:sz w:val="28"/>
                <w:szCs w:val="28"/>
              </w:rPr>
            </w:pPr>
            <w:r>
              <w:rPr>
                <w:sz w:val="28"/>
                <w:szCs w:val="28"/>
              </w:rPr>
              <w:t>- Room details, including layout and capacity, are clearly displayed</w:t>
            </w:r>
          </w:p>
        </w:tc>
        <w:tc>
          <w:tcPr>
            <w:tcW w:w="2582" w:type="dxa"/>
          </w:tcPr>
          <w:p w14:paraId="6D0FD427" w14:textId="24D003D3" w:rsidR="00305DB0" w:rsidRPr="00FB5CB7" w:rsidRDefault="00733350" w:rsidP="00305DB0">
            <w:pPr>
              <w:rPr>
                <w:sz w:val="28"/>
                <w:szCs w:val="28"/>
              </w:rPr>
            </w:pPr>
            <w:r>
              <w:rPr>
                <w:sz w:val="28"/>
                <w:szCs w:val="28"/>
              </w:rPr>
              <w:lastRenderedPageBreak/>
              <w:t>Helps new users quickly find the right room for the right event, reducing decision-making time</w:t>
            </w:r>
          </w:p>
        </w:tc>
      </w:tr>
      <w:tr w:rsidR="00305DB0" w14:paraId="7BAFB83F" w14:textId="77777777" w:rsidTr="007A335B">
        <w:trPr>
          <w:trHeight w:val="3204"/>
        </w:trPr>
        <w:tc>
          <w:tcPr>
            <w:tcW w:w="2528" w:type="dxa"/>
          </w:tcPr>
          <w:p w14:paraId="3731F100" w14:textId="01D23802" w:rsidR="00305DB0" w:rsidRPr="00FB5CB7" w:rsidRDefault="00733350" w:rsidP="00305DB0">
            <w:pPr>
              <w:rPr>
                <w:sz w:val="28"/>
                <w:szCs w:val="28"/>
              </w:rPr>
            </w:pPr>
            <w:r>
              <w:rPr>
                <w:sz w:val="28"/>
                <w:szCs w:val="28"/>
              </w:rPr>
              <w:t>Book a room</w:t>
            </w:r>
          </w:p>
        </w:tc>
        <w:tc>
          <w:tcPr>
            <w:tcW w:w="2520" w:type="dxa"/>
          </w:tcPr>
          <w:p w14:paraId="7AA4D06A" w14:textId="77777777" w:rsidR="00305DB0" w:rsidRDefault="00733350" w:rsidP="00305DB0">
            <w:pPr>
              <w:rPr>
                <w:sz w:val="28"/>
                <w:szCs w:val="28"/>
              </w:rPr>
            </w:pPr>
            <w:r>
              <w:rPr>
                <w:sz w:val="28"/>
                <w:szCs w:val="28"/>
              </w:rPr>
              <w:t>As David</w:t>
            </w:r>
          </w:p>
          <w:p w14:paraId="164CAC2C" w14:textId="77777777" w:rsidR="00733350" w:rsidRDefault="00733350" w:rsidP="00305DB0">
            <w:pPr>
              <w:rPr>
                <w:sz w:val="28"/>
                <w:szCs w:val="28"/>
              </w:rPr>
            </w:pPr>
            <w:r>
              <w:rPr>
                <w:sz w:val="28"/>
                <w:szCs w:val="28"/>
              </w:rPr>
              <w:t>I want to book a room for my company event</w:t>
            </w:r>
          </w:p>
          <w:p w14:paraId="11F76DA9" w14:textId="751D0D72" w:rsidR="00733350" w:rsidRPr="00FB5CB7" w:rsidRDefault="00733350" w:rsidP="00305DB0">
            <w:pPr>
              <w:rPr>
                <w:sz w:val="28"/>
                <w:szCs w:val="28"/>
              </w:rPr>
            </w:pPr>
            <w:r>
              <w:rPr>
                <w:sz w:val="28"/>
                <w:szCs w:val="28"/>
              </w:rPr>
              <w:t>So that I can reserve it for the selected date</w:t>
            </w:r>
          </w:p>
        </w:tc>
        <w:tc>
          <w:tcPr>
            <w:tcW w:w="2525" w:type="dxa"/>
          </w:tcPr>
          <w:p w14:paraId="2B7CD9D4" w14:textId="1D1E63E3" w:rsidR="00C84516" w:rsidRDefault="00733350" w:rsidP="00C84516">
            <w:pPr>
              <w:rPr>
                <w:sz w:val="28"/>
                <w:szCs w:val="28"/>
              </w:rPr>
            </w:pPr>
            <w:r>
              <w:rPr>
                <w:sz w:val="28"/>
                <w:szCs w:val="28"/>
              </w:rPr>
              <w:t>-</w:t>
            </w:r>
            <w:r w:rsidR="00C84516">
              <w:rPr>
                <w:sz w:val="28"/>
                <w:szCs w:val="28"/>
              </w:rPr>
              <w:t>User logs in</w:t>
            </w:r>
          </w:p>
          <w:p w14:paraId="6FBD586E" w14:textId="77777777" w:rsidR="00C84516" w:rsidRDefault="00C84516" w:rsidP="00C84516">
            <w:pPr>
              <w:rPr>
                <w:sz w:val="28"/>
                <w:szCs w:val="28"/>
              </w:rPr>
            </w:pPr>
            <w:r>
              <w:rPr>
                <w:sz w:val="28"/>
                <w:szCs w:val="28"/>
              </w:rPr>
              <w:t>-User inputs Venue button</w:t>
            </w:r>
          </w:p>
          <w:p w14:paraId="4DF65990" w14:textId="77777777" w:rsidR="00C84516" w:rsidRDefault="00C84516" w:rsidP="00C84516">
            <w:pPr>
              <w:rPr>
                <w:sz w:val="28"/>
                <w:szCs w:val="28"/>
              </w:rPr>
            </w:pPr>
            <w:r>
              <w:rPr>
                <w:sz w:val="28"/>
                <w:szCs w:val="28"/>
              </w:rPr>
              <w:t>-Redirects user to venues page</w:t>
            </w:r>
          </w:p>
          <w:p w14:paraId="7ED6CED6" w14:textId="77777777" w:rsidR="00C84516" w:rsidRDefault="00C84516" w:rsidP="00C84516">
            <w:pPr>
              <w:rPr>
                <w:sz w:val="28"/>
                <w:szCs w:val="28"/>
              </w:rPr>
            </w:pPr>
            <w:r>
              <w:rPr>
                <w:sz w:val="28"/>
                <w:szCs w:val="28"/>
              </w:rPr>
              <w:t>-User presses on a venue</w:t>
            </w:r>
          </w:p>
          <w:p w14:paraId="11C9ECAB" w14:textId="77777777" w:rsidR="00C84516" w:rsidRDefault="00C84516" w:rsidP="00C84516">
            <w:pPr>
              <w:rPr>
                <w:sz w:val="28"/>
                <w:szCs w:val="28"/>
              </w:rPr>
            </w:pPr>
            <w:r>
              <w:rPr>
                <w:sz w:val="28"/>
                <w:szCs w:val="28"/>
              </w:rPr>
              <w:t>-Shows them the venue information</w:t>
            </w:r>
          </w:p>
          <w:p w14:paraId="0A891898" w14:textId="77777777" w:rsidR="00C84516" w:rsidRDefault="00C84516" w:rsidP="00C84516">
            <w:pPr>
              <w:rPr>
                <w:sz w:val="28"/>
                <w:szCs w:val="28"/>
              </w:rPr>
            </w:pPr>
            <w:r>
              <w:rPr>
                <w:sz w:val="28"/>
                <w:szCs w:val="28"/>
              </w:rPr>
              <w:t>-Can filter by room size, availability, and facilities</w:t>
            </w:r>
          </w:p>
          <w:p w14:paraId="0637B6E1" w14:textId="488122BC" w:rsidR="00C84516" w:rsidRDefault="00C84516" w:rsidP="00C84516">
            <w:pPr>
              <w:rPr>
                <w:sz w:val="28"/>
                <w:szCs w:val="28"/>
              </w:rPr>
            </w:pPr>
            <w:r>
              <w:rPr>
                <w:sz w:val="28"/>
                <w:szCs w:val="28"/>
              </w:rPr>
              <w:t>- Room details, including layout and capacity, are clearly displayed</w:t>
            </w:r>
          </w:p>
          <w:p w14:paraId="38AB1CCC" w14:textId="226F8638" w:rsidR="00305DB0" w:rsidRDefault="00C84516" w:rsidP="00305DB0">
            <w:pPr>
              <w:rPr>
                <w:sz w:val="28"/>
                <w:szCs w:val="28"/>
              </w:rPr>
            </w:pPr>
            <w:r>
              <w:rPr>
                <w:sz w:val="28"/>
                <w:szCs w:val="28"/>
              </w:rPr>
              <w:t>-</w:t>
            </w:r>
            <w:r w:rsidR="00733350">
              <w:rPr>
                <w:sz w:val="28"/>
                <w:szCs w:val="28"/>
              </w:rPr>
              <w:t>Can select a date, time, and room</w:t>
            </w:r>
          </w:p>
          <w:p w14:paraId="10035C0A" w14:textId="77777777" w:rsidR="00733350" w:rsidRDefault="00733350" w:rsidP="00305DB0">
            <w:pPr>
              <w:rPr>
                <w:sz w:val="28"/>
                <w:szCs w:val="28"/>
              </w:rPr>
            </w:pPr>
            <w:r>
              <w:rPr>
                <w:sz w:val="28"/>
                <w:szCs w:val="28"/>
              </w:rPr>
              <w:t>- A booking confirmation message appears</w:t>
            </w:r>
          </w:p>
          <w:p w14:paraId="5C36AC02" w14:textId="272038B5" w:rsidR="00733350" w:rsidRPr="00FB5CB7" w:rsidRDefault="00733350" w:rsidP="00305DB0">
            <w:pPr>
              <w:rPr>
                <w:sz w:val="28"/>
                <w:szCs w:val="28"/>
              </w:rPr>
            </w:pPr>
            <w:r>
              <w:rPr>
                <w:sz w:val="28"/>
                <w:szCs w:val="28"/>
              </w:rPr>
              <w:t>- Can review and modify the booking before finalizing it</w:t>
            </w:r>
          </w:p>
        </w:tc>
        <w:tc>
          <w:tcPr>
            <w:tcW w:w="2582" w:type="dxa"/>
          </w:tcPr>
          <w:p w14:paraId="3871AABC" w14:textId="6D5BDFFB" w:rsidR="00305DB0" w:rsidRPr="00FB5CB7" w:rsidRDefault="00733350" w:rsidP="00305DB0">
            <w:pPr>
              <w:rPr>
                <w:sz w:val="28"/>
                <w:szCs w:val="28"/>
              </w:rPr>
            </w:pPr>
            <w:r>
              <w:rPr>
                <w:sz w:val="28"/>
                <w:szCs w:val="28"/>
              </w:rPr>
              <w:t>Ensures new users can securely book a room for their event without any complications, even with limited technical knowledge</w:t>
            </w:r>
          </w:p>
        </w:tc>
      </w:tr>
      <w:tr w:rsidR="00305DB0" w14:paraId="72C529B8" w14:textId="77777777" w:rsidTr="007A335B">
        <w:trPr>
          <w:trHeight w:val="2859"/>
        </w:trPr>
        <w:tc>
          <w:tcPr>
            <w:tcW w:w="2528" w:type="dxa"/>
          </w:tcPr>
          <w:p w14:paraId="1F3C53CE" w14:textId="32BD6EE6" w:rsidR="00305DB0" w:rsidRPr="00FB5CB7" w:rsidRDefault="007A335B" w:rsidP="00305DB0">
            <w:pPr>
              <w:rPr>
                <w:sz w:val="28"/>
                <w:szCs w:val="28"/>
              </w:rPr>
            </w:pPr>
            <w:r>
              <w:rPr>
                <w:sz w:val="28"/>
                <w:szCs w:val="28"/>
              </w:rPr>
              <w:lastRenderedPageBreak/>
              <w:t>Manage Bookings</w:t>
            </w:r>
          </w:p>
        </w:tc>
        <w:tc>
          <w:tcPr>
            <w:tcW w:w="2520" w:type="dxa"/>
          </w:tcPr>
          <w:p w14:paraId="3E22F6A0" w14:textId="77777777" w:rsidR="00305DB0" w:rsidRDefault="007A335B" w:rsidP="00305DB0">
            <w:pPr>
              <w:rPr>
                <w:sz w:val="28"/>
                <w:szCs w:val="28"/>
              </w:rPr>
            </w:pPr>
            <w:r>
              <w:rPr>
                <w:sz w:val="28"/>
                <w:szCs w:val="28"/>
              </w:rPr>
              <w:t>As David</w:t>
            </w:r>
          </w:p>
          <w:p w14:paraId="43432E7E" w14:textId="77777777" w:rsidR="007A335B" w:rsidRDefault="007A335B" w:rsidP="00305DB0">
            <w:pPr>
              <w:rPr>
                <w:sz w:val="28"/>
                <w:szCs w:val="28"/>
              </w:rPr>
            </w:pPr>
            <w:r>
              <w:rPr>
                <w:sz w:val="28"/>
                <w:szCs w:val="28"/>
              </w:rPr>
              <w:t>I want to view and manage my event bookings</w:t>
            </w:r>
          </w:p>
          <w:p w14:paraId="6867D6AE" w14:textId="31E8EDC3" w:rsidR="007A335B" w:rsidRPr="00FB5CB7" w:rsidRDefault="007A335B" w:rsidP="00305DB0">
            <w:pPr>
              <w:rPr>
                <w:sz w:val="28"/>
                <w:szCs w:val="28"/>
              </w:rPr>
            </w:pPr>
            <w:r>
              <w:rPr>
                <w:sz w:val="28"/>
                <w:szCs w:val="28"/>
              </w:rPr>
              <w:t>So that I can make changes if needed</w:t>
            </w:r>
          </w:p>
        </w:tc>
        <w:tc>
          <w:tcPr>
            <w:tcW w:w="2525" w:type="dxa"/>
          </w:tcPr>
          <w:p w14:paraId="33C8ABDF" w14:textId="77777777" w:rsidR="00305DB0" w:rsidRDefault="007A335B" w:rsidP="007A335B">
            <w:pPr>
              <w:rPr>
                <w:sz w:val="28"/>
                <w:szCs w:val="28"/>
              </w:rPr>
            </w:pPr>
            <w:r>
              <w:rPr>
                <w:sz w:val="28"/>
                <w:szCs w:val="28"/>
              </w:rPr>
              <w:t>-Can view upcoming events, rooms booked, and event details</w:t>
            </w:r>
          </w:p>
          <w:p w14:paraId="72A3D109" w14:textId="01F8FCB7" w:rsidR="007A335B" w:rsidRPr="007A335B" w:rsidRDefault="007A335B" w:rsidP="007A335B">
            <w:pPr>
              <w:rPr>
                <w:sz w:val="28"/>
                <w:szCs w:val="28"/>
              </w:rPr>
            </w:pPr>
            <w:r>
              <w:rPr>
                <w:sz w:val="28"/>
                <w:szCs w:val="28"/>
              </w:rPr>
              <w:t>- Can modify or cancel bookings through the interface</w:t>
            </w:r>
          </w:p>
        </w:tc>
        <w:tc>
          <w:tcPr>
            <w:tcW w:w="2582" w:type="dxa"/>
          </w:tcPr>
          <w:p w14:paraId="119741D4" w14:textId="5FB096C4" w:rsidR="00305DB0" w:rsidRPr="00FB5CB7" w:rsidRDefault="007A335B" w:rsidP="00305DB0">
            <w:pPr>
              <w:rPr>
                <w:sz w:val="28"/>
                <w:szCs w:val="28"/>
              </w:rPr>
            </w:pPr>
            <w:r>
              <w:rPr>
                <w:sz w:val="28"/>
                <w:szCs w:val="28"/>
              </w:rPr>
              <w:t>Provides new users with the flexibility to adjust event bookings in case of any changes</w:t>
            </w:r>
          </w:p>
        </w:tc>
      </w:tr>
      <w:tr w:rsidR="00305DB0" w14:paraId="4F17F364" w14:textId="77777777" w:rsidTr="007A335B">
        <w:trPr>
          <w:trHeight w:val="3565"/>
        </w:trPr>
        <w:tc>
          <w:tcPr>
            <w:tcW w:w="2528" w:type="dxa"/>
          </w:tcPr>
          <w:p w14:paraId="10DE7188" w14:textId="10255CA3" w:rsidR="00305DB0" w:rsidRPr="00FB5CB7" w:rsidRDefault="007A335B" w:rsidP="00305DB0">
            <w:pPr>
              <w:rPr>
                <w:sz w:val="28"/>
                <w:szCs w:val="28"/>
              </w:rPr>
            </w:pPr>
            <w:r>
              <w:rPr>
                <w:sz w:val="28"/>
                <w:szCs w:val="28"/>
              </w:rPr>
              <w:t>View booking policies</w:t>
            </w:r>
          </w:p>
        </w:tc>
        <w:tc>
          <w:tcPr>
            <w:tcW w:w="2520" w:type="dxa"/>
          </w:tcPr>
          <w:p w14:paraId="1E8EDE56" w14:textId="77777777" w:rsidR="00305DB0" w:rsidRDefault="007A335B" w:rsidP="00305DB0">
            <w:pPr>
              <w:rPr>
                <w:sz w:val="28"/>
                <w:szCs w:val="28"/>
              </w:rPr>
            </w:pPr>
            <w:r>
              <w:rPr>
                <w:sz w:val="28"/>
                <w:szCs w:val="28"/>
              </w:rPr>
              <w:t>As David</w:t>
            </w:r>
          </w:p>
          <w:p w14:paraId="26E6E438" w14:textId="77777777" w:rsidR="007A335B" w:rsidRDefault="007A335B" w:rsidP="00305DB0">
            <w:pPr>
              <w:rPr>
                <w:sz w:val="28"/>
                <w:szCs w:val="28"/>
              </w:rPr>
            </w:pPr>
            <w:r>
              <w:rPr>
                <w:sz w:val="28"/>
                <w:szCs w:val="28"/>
              </w:rPr>
              <w:t>I want to view the booking policies</w:t>
            </w:r>
          </w:p>
          <w:p w14:paraId="40B62148" w14:textId="240C269E" w:rsidR="007A335B" w:rsidRPr="00FB5CB7" w:rsidRDefault="007A335B" w:rsidP="00305DB0">
            <w:pPr>
              <w:rPr>
                <w:sz w:val="28"/>
                <w:szCs w:val="28"/>
              </w:rPr>
            </w:pPr>
            <w:r>
              <w:rPr>
                <w:sz w:val="28"/>
                <w:szCs w:val="28"/>
              </w:rPr>
              <w:t>So that I can understand the terms before confirming</w:t>
            </w:r>
          </w:p>
        </w:tc>
        <w:tc>
          <w:tcPr>
            <w:tcW w:w="2525" w:type="dxa"/>
          </w:tcPr>
          <w:p w14:paraId="3255EC9B" w14:textId="77777777" w:rsidR="00C84516" w:rsidRDefault="00C84516" w:rsidP="00C84516">
            <w:pPr>
              <w:rPr>
                <w:sz w:val="28"/>
                <w:szCs w:val="28"/>
              </w:rPr>
            </w:pPr>
            <w:r>
              <w:rPr>
                <w:sz w:val="28"/>
                <w:szCs w:val="28"/>
              </w:rPr>
              <w:t>-User logs in</w:t>
            </w:r>
          </w:p>
          <w:p w14:paraId="2562CF2D" w14:textId="1B8ABDAC" w:rsidR="00C84516" w:rsidRDefault="00C84516" w:rsidP="00C84516">
            <w:pPr>
              <w:rPr>
                <w:sz w:val="28"/>
                <w:szCs w:val="28"/>
              </w:rPr>
            </w:pPr>
            <w:r>
              <w:rPr>
                <w:sz w:val="28"/>
                <w:szCs w:val="28"/>
              </w:rPr>
              <w:t>-User inputs</w:t>
            </w:r>
            <w:r>
              <w:rPr>
                <w:sz w:val="28"/>
                <w:szCs w:val="28"/>
              </w:rPr>
              <w:t xml:space="preserve"> Policies</w:t>
            </w:r>
            <w:r>
              <w:rPr>
                <w:sz w:val="28"/>
                <w:szCs w:val="28"/>
              </w:rPr>
              <w:t xml:space="preserve"> button</w:t>
            </w:r>
          </w:p>
          <w:p w14:paraId="18208333" w14:textId="5E141320" w:rsidR="00C84516" w:rsidRDefault="00C84516" w:rsidP="00305DB0">
            <w:pPr>
              <w:rPr>
                <w:sz w:val="28"/>
                <w:szCs w:val="28"/>
              </w:rPr>
            </w:pPr>
            <w:r>
              <w:rPr>
                <w:sz w:val="28"/>
                <w:szCs w:val="28"/>
              </w:rPr>
              <w:t>-Redirects user</w:t>
            </w:r>
            <w:r>
              <w:rPr>
                <w:sz w:val="28"/>
                <w:szCs w:val="28"/>
              </w:rPr>
              <w:t xml:space="preserve"> to policies</w:t>
            </w:r>
            <w:r>
              <w:rPr>
                <w:sz w:val="28"/>
                <w:szCs w:val="28"/>
              </w:rPr>
              <w:t xml:space="preserve"> page</w:t>
            </w:r>
          </w:p>
          <w:p w14:paraId="78B265EB" w14:textId="77732A09" w:rsidR="00305DB0" w:rsidRDefault="007A335B" w:rsidP="00305DB0">
            <w:pPr>
              <w:rPr>
                <w:sz w:val="28"/>
                <w:szCs w:val="28"/>
              </w:rPr>
            </w:pPr>
            <w:r>
              <w:rPr>
                <w:sz w:val="28"/>
                <w:szCs w:val="28"/>
              </w:rPr>
              <w:t xml:space="preserve">-Can access terms and conditions for booking, including cancellation policy, payment terms, and any restrictions </w:t>
            </w:r>
          </w:p>
          <w:p w14:paraId="2627ADCF" w14:textId="538D9ADA" w:rsidR="007A335B" w:rsidRPr="00FB5CB7" w:rsidRDefault="007A335B" w:rsidP="00305DB0">
            <w:pPr>
              <w:rPr>
                <w:sz w:val="28"/>
                <w:szCs w:val="28"/>
              </w:rPr>
            </w:pPr>
            <w:r>
              <w:rPr>
                <w:sz w:val="28"/>
                <w:szCs w:val="28"/>
              </w:rPr>
              <w:t>- Check box to click that says “I understand T&amp;Cs”</w:t>
            </w:r>
          </w:p>
        </w:tc>
        <w:tc>
          <w:tcPr>
            <w:tcW w:w="2582" w:type="dxa"/>
          </w:tcPr>
          <w:p w14:paraId="5B43B231" w14:textId="28AA24A7" w:rsidR="00305DB0" w:rsidRPr="00FB5CB7" w:rsidRDefault="007A335B" w:rsidP="00305DB0">
            <w:pPr>
              <w:rPr>
                <w:sz w:val="28"/>
                <w:szCs w:val="28"/>
              </w:rPr>
            </w:pPr>
            <w:r>
              <w:rPr>
                <w:sz w:val="28"/>
                <w:szCs w:val="28"/>
              </w:rPr>
              <w:t>Ensures new users fully understand the venues rules and avoids misunderstandings about event bookings</w:t>
            </w:r>
          </w:p>
        </w:tc>
      </w:tr>
      <w:tr w:rsidR="007A335B" w14:paraId="2FD7952D" w14:textId="77777777" w:rsidTr="007A335B">
        <w:trPr>
          <w:trHeight w:val="360"/>
        </w:trPr>
        <w:tc>
          <w:tcPr>
            <w:tcW w:w="2528" w:type="dxa"/>
          </w:tcPr>
          <w:p w14:paraId="64E12B40" w14:textId="7B9B9217" w:rsidR="007A335B" w:rsidRPr="00FB5CB7" w:rsidRDefault="00D474DA" w:rsidP="007A335B">
            <w:pPr>
              <w:rPr>
                <w:sz w:val="28"/>
                <w:szCs w:val="28"/>
              </w:rPr>
            </w:pPr>
            <w:r>
              <w:rPr>
                <w:sz w:val="28"/>
                <w:szCs w:val="28"/>
              </w:rPr>
              <w:t>Confirm booking details</w:t>
            </w:r>
          </w:p>
        </w:tc>
        <w:tc>
          <w:tcPr>
            <w:tcW w:w="2520" w:type="dxa"/>
          </w:tcPr>
          <w:p w14:paraId="58390C94" w14:textId="77777777" w:rsidR="007A335B" w:rsidRDefault="00D474DA" w:rsidP="007A335B">
            <w:pPr>
              <w:rPr>
                <w:sz w:val="28"/>
                <w:szCs w:val="28"/>
              </w:rPr>
            </w:pPr>
            <w:r>
              <w:rPr>
                <w:sz w:val="28"/>
                <w:szCs w:val="28"/>
              </w:rPr>
              <w:t>As Lucy</w:t>
            </w:r>
          </w:p>
          <w:p w14:paraId="5C4935BD" w14:textId="77777777" w:rsidR="00D474DA" w:rsidRDefault="00D474DA" w:rsidP="007A335B">
            <w:pPr>
              <w:rPr>
                <w:sz w:val="28"/>
                <w:szCs w:val="28"/>
              </w:rPr>
            </w:pPr>
            <w:r>
              <w:rPr>
                <w:sz w:val="28"/>
                <w:szCs w:val="28"/>
              </w:rPr>
              <w:t>I want to confirm or deny booking requests for venues</w:t>
            </w:r>
          </w:p>
          <w:p w14:paraId="2D4533FB" w14:textId="5DE89A10" w:rsidR="00D474DA" w:rsidRPr="00FB5CB7" w:rsidRDefault="00D474DA" w:rsidP="007A335B">
            <w:pPr>
              <w:rPr>
                <w:sz w:val="28"/>
                <w:szCs w:val="28"/>
              </w:rPr>
            </w:pPr>
            <w:r>
              <w:rPr>
                <w:sz w:val="28"/>
                <w:szCs w:val="28"/>
              </w:rPr>
              <w:t xml:space="preserve">So that I can manage the availability </w:t>
            </w:r>
          </w:p>
        </w:tc>
        <w:tc>
          <w:tcPr>
            <w:tcW w:w="2525" w:type="dxa"/>
          </w:tcPr>
          <w:p w14:paraId="43C4E1B3" w14:textId="7C69C0CC" w:rsidR="00C84516" w:rsidRDefault="00C84516" w:rsidP="00C84516">
            <w:pPr>
              <w:rPr>
                <w:sz w:val="28"/>
                <w:szCs w:val="28"/>
              </w:rPr>
            </w:pPr>
            <w:r>
              <w:rPr>
                <w:sz w:val="28"/>
                <w:szCs w:val="28"/>
              </w:rPr>
              <w:t>-User logs in</w:t>
            </w:r>
            <w:r w:rsidR="00CC6EC3">
              <w:rPr>
                <w:sz w:val="28"/>
                <w:szCs w:val="28"/>
              </w:rPr>
              <w:t xml:space="preserve"> as a staff account</w:t>
            </w:r>
          </w:p>
          <w:p w14:paraId="73137B66" w14:textId="6D88C0A8" w:rsidR="00C84516" w:rsidRDefault="00C84516" w:rsidP="00C84516">
            <w:pPr>
              <w:rPr>
                <w:sz w:val="28"/>
                <w:szCs w:val="28"/>
              </w:rPr>
            </w:pPr>
            <w:r>
              <w:rPr>
                <w:sz w:val="28"/>
                <w:szCs w:val="28"/>
              </w:rPr>
              <w:t xml:space="preserve">-User </w:t>
            </w:r>
            <w:r w:rsidR="008A2870">
              <w:rPr>
                <w:sz w:val="28"/>
                <w:szCs w:val="28"/>
              </w:rPr>
              <w:t>goes to pending booking confirmations page that has staff only access</w:t>
            </w:r>
          </w:p>
          <w:p w14:paraId="79546A4A" w14:textId="59339C84" w:rsidR="00C84516" w:rsidRDefault="00C84516" w:rsidP="007A335B">
            <w:pPr>
              <w:rPr>
                <w:sz w:val="28"/>
                <w:szCs w:val="28"/>
              </w:rPr>
            </w:pPr>
            <w:r>
              <w:rPr>
                <w:sz w:val="28"/>
                <w:szCs w:val="28"/>
              </w:rPr>
              <w:t xml:space="preserve">-Redirects user to </w:t>
            </w:r>
            <w:r w:rsidR="008A2870">
              <w:rPr>
                <w:sz w:val="28"/>
                <w:szCs w:val="28"/>
              </w:rPr>
              <w:t>page</w:t>
            </w:r>
          </w:p>
          <w:p w14:paraId="2914E837" w14:textId="367E9065" w:rsidR="007A335B" w:rsidRDefault="00C84516" w:rsidP="007A335B">
            <w:pPr>
              <w:rPr>
                <w:sz w:val="28"/>
                <w:szCs w:val="28"/>
              </w:rPr>
            </w:pPr>
            <w:r>
              <w:rPr>
                <w:sz w:val="28"/>
                <w:szCs w:val="28"/>
              </w:rPr>
              <w:t>-</w:t>
            </w:r>
            <w:r w:rsidR="00D474DA">
              <w:rPr>
                <w:sz w:val="28"/>
                <w:szCs w:val="28"/>
              </w:rPr>
              <w:t>Can view all pending booking requests</w:t>
            </w:r>
          </w:p>
          <w:p w14:paraId="594C0BFF" w14:textId="77777777" w:rsidR="00D474DA" w:rsidRDefault="00D474DA" w:rsidP="007A335B">
            <w:pPr>
              <w:rPr>
                <w:sz w:val="28"/>
                <w:szCs w:val="28"/>
              </w:rPr>
            </w:pPr>
            <w:r>
              <w:rPr>
                <w:sz w:val="28"/>
                <w:szCs w:val="28"/>
              </w:rPr>
              <w:t xml:space="preserve">-Can confirm or deny bookings based on room </w:t>
            </w:r>
            <w:r>
              <w:rPr>
                <w:sz w:val="28"/>
                <w:szCs w:val="28"/>
              </w:rPr>
              <w:lastRenderedPageBreak/>
              <w:t>availability and company policies</w:t>
            </w:r>
          </w:p>
          <w:p w14:paraId="52E7F614" w14:textId="4CB6B064" w:rsidR="008A2870" w:rsidRPr="00FB5CB7" w:rsidRDefault="008A2870" w:rsidP="007A335B">
            <w:pPr>
              <w:rPr>
                <w:sz w:val="28"/>
                <w:szCs w:val="28"/>
              </w:rPr>
            </w:pPr>
            <w:r>
              <w:rPr>
                <w:sz w:val="28"/>
                <w:szCs w:val="28"/>
              </w:rPr>
              <w:t>- Follows Data protection guidelines</w:t>
            </w:r>
          </w:p>
        </w:tc>
        <w:tc>
          <w:tcPr>
            <w:tcW w:w="2582" w:type="dxa"/>
          </w:tcPr>
          <w:p w14:paraId="27D84B90" w14:textId="7EC25F30" w:rsidR="007A335B" w:rsidRPr="00FB5CB7" w:rsidRDefault="00D474DA" w:rsidP="007A335B">
            <w:pPr>
              <w:rPr>
                <w:sz w:val="28"/>
                <w:szCs w:val="28"/>
              </w:rPr>
            </w:pPr>
            <w:r>
              <w:rPr>
                <w:sz w:val="28"/>
                <w:szCs w:val="28"/>
              </w:rPr>
              <w:lastRenderedPageBreak/>
              <w:t>Ensures staff can manage room bookings efficiently, preventing double bookings and ensuring a smooth operation</w:t>
            </w:r>
          </w:p>
        </w:tc>
      </w:tr>
      <w:tr w:rsidR="007A335B" w:rsidRPr="00FB5CB7" w14:paraId="0EDDD010" w14:textId="77777777" w:rsidTr="00DC1B3F">
        <w:trPr>
          <w:trHeight w:val="344"/>
        </w:trPr>
        <w:tc>
          <w:tcPr>
            <w:tcW w:w="2528" w:type="dxa"/>
          </w:tcPr>
          <w:p w14:paraId="6AE759FB" w14:textId="58844ABE" w:rsidR="007A335B" w:rsidRPr="00FB5CB7" w:rsidRDefault="00D474DA" w:rsidP="00DC1B3F">
            <w:pPr>
              <w:rPr>
                <w:sz w:val="28"/>
                <w:szCs w:val="28"/>
              </w:rPr>
            </w:pPr>
            <w:r>
              <w:rPr>
                <w:sz w:val="28"/>
                <w:szCs w:val="28"/>
              </w:rPr>
              <w:t xml:space="preserve">Room availability </w:t>
            </w:r>
          </w:p>
        </w:tc>
        <w:tc>
          <w:tcPr>
            <w:tcW w:w="2520" w:type="dxa"/>
          </w:tcPr>
          <w:p w14:paraId="0A374228" w14:textId="77777777" w:rsidR="007A335B" w:rsidRDefault="00D474DA" w:rsidP="00DC1B3F">
            <w:pPr>
              <w:rPr>
                <w:sz w:val="28"/>
                <w:szCs w:val="28"/>
              </w:rPr>
            </w:pPr>
            <w:r>
              <w:rPr>
                <w:sz w:val="28"/>
                <w:szCs w:val="28"/>
              </w:rPr>
              <w:t>As Lucy</w:t>
            </w:r>
          </w:p>
          <w:p w14:paraId="6ACB33A5" w14:textId="77777777" w:rsidR="00D474DA" w:rsidRDefault="00D474DA" w:rsidP="00DC1B3F">
            <w:pPr>
              <w:rPr>
                <w:sz w:val="28"/>
                <w:szCs w:val="28"/>
              </w:rPr>
            </w:pPr>
            <w:r>
              <w:rPr>
                <w:sz w:val="28"/>
                <w:szCs w:val="28"/>
              </w:rPr>
              <w:t>I want to manage room availability</w:t>
            </w:r>
          </w:p>
          <w:p w14:paraId="4873E31A" w14:textId="375E1A0F" w:rsidR="00D474DA" w:rsidRPr="00FB5CB7" w:rsidRDefault="00D474DA" w:rsidP="00DC1B3F">
            <w:pPr>
              <w:rPr>
                <w:sz w:val="28"/>
                <w:szCs w:val="28"/>
              </w:rPr>
            </w:pPr>
            <w:r>
              <w:rPr>
                <w:sz w:val="28"/>
                <w:szCs w:val="28"/>
              </w:rPr>
              <w:t>So that customers can only book available rooms</w:t>
            </w:r>
          </w:p>
        </w:tc>
        <w:tc>
          <w:tcPr>
            <w:tcW w:w="2525" w:type="dxa"/>
          </w:tcPr>
          <w:p w14:paraId="53656CE0" w14:textId="7DF4792A" w:rsidR="00CC6EC3" w:rsidRDefault="00CC6EC3" w:rsidP="00CC6EC3">
            <w:pPr>
              <w:rPr>
                <w:sz w:val="28"/>
                <w:szCs w:val="28"/>
              </w:rPr>
            </w:pPr>
            <w:r>
              <w:rPr>
                <w:sz w:val="28"/>
                <w:szCs w:val="28"/>
              </w:rPr>
              <w:t>-</w:t>
            </w:r>
            <w:r>
              <w:rPr>
                <w:sz w:val="28"/>
                <w:szCs w:val="28"/>
              </w:rPr>
              <w:t>User logs in</w:t>
            </w:r>
            <w:r>
              <w:rPr>
                <w:sz w:val="28"/>
                <w:szCs w:val="28"/>
              </w:rPr>
              <w:t xml:space="preserve"> as a staff account</w:t>
            </w:r>
          </w:p>
          <w:p w14:paraId="17D5FB40" w14:textId="24798FC3" w:rsidR="00CC6EC3" w:rsidRDefault="00CC6EC3" w:rsidP="00DC1B3F">
            <w:pPr>
              <w:rPr>
                <w:sz w:val="28"/>
                <w:szCs w:val="28"/>
              </w:rPr>
            </w:pPr>
            <w:r>
              <w:rPr>
                <w:sz w:val="28"/>
                <w:szCs w:val="28"/>
              </w:rPr>
              <w:t>-User goes to</w:t>
            </w:r>
            <w:r>
              <w:rPr>
                <w:sz w:val="28"/>
                <w:szCs w:val="28"/>
              </w:rPr>
              <w:t xml:space="preserve"> Venue availability page</w:t>
            </w:r>
            <w:r>
              <w:rPr>
                <w:sz w:val="28"/>
                <w:szCs w:val="28"/>
              </w:rPr>
              <w:t xml:space="preserve"> that has staff only access</w:t>
            </w:r>
          </w:p>
          <w:p w14:paraId="64563AF7" w14:textId="0A01067B" w:rsidR="007A335B" w:rsidRDefault="00D474DA" w:rsidP="00DC1B3F">
            <w:pPr>
              <w:rPr>
                <w:sz w:val="28"/>
                <w:szCs w:val="28"/>
              </w:rPr>
            </w:pPr>
            <w:r>
              <w:rPr>
                <w:sz w:val="28"/>
                <w:szCs w:val="28"/>
              </w:rPr>
              <w:t xml:space="preserve">-Look at </w:t>
            </w:r>
            <w:r w:rsidR="00CC6EC3">
              <w:rPr>
                <w:sz w:val="28"/>
                <w:szCs w:val="28"/>
              </w:rPr>
              <w:t>availability</w:t>
            </w:r>
          </w:p>
          <w:p w14:paraId="567DF29E" w14:textId="77777777" w:rsidR="00D474DA" w:rsidRDefault="00D474DA" w:rsidP="00DC1B3F">
            <w:pPr>
              <w:rPr>
                <w:sz w:val="28"/>
                <w:szCs w:val="28"/>
              </w:rPr>
            </w:pPr>
            <w:r>
              <w:rPr>
                <w:sz w:val="28"/>
                <w:szCs w:val="28"/>
              </w:rPr>
              <w:t xml:space="preserve">- confirm or deny them </w:t>
            </w:r>
          </w:p>
          <w:p w14:paraId="20DC2C19" w14:textId="1E8090B0" w:rsidR="00D474DA" w:rsidRPr="00FB5CB7" w:rsidRDefault="00D474DA" w:rsidP="00DC1B3F">
            <w:pPr>
              <w:rPr>
                <w:sz w:val="28"/>
                <w:szCs w:val="28"/>
              </w:rPr>
            </w:pPr>
            <w:r>
              <w:rPr>
                <w:sz w:val="28"/>
                <w:szCs w:val="28"/>
              </w:rPr>
              <w:t>- UI changes from available to unavailable if the booking is confirmed</w:t>
            </w:r>
          </w:p>
        </w:tc>
        <w:tc>
          <w:tcPr>
            <w:tcW w:w="2582" w:type="dxa"/>
          </w:tcPr>
          <w:p w14:paraId="399471C8" w14:textId="24AD49EE" w:rsidR="007A335B" w:rsidRPr="00FB5CB7" w:rsidRDefault="00D474DA" w:rsidP="00DC1B3F">
            <w:pPr>
              <w:rPr>
                <w:sz w:val="28"/>
                <w:szCs w:val="28"/>
              </w:rPr>
            </w:pPr>
            <w:r w:rsidRPr="00D474DA">
              <w:rPr>
                <w:sz w:val="28"/>
                <w:szCs w:val="28"/>
              </w:rPr>
              <w:t>Helps maintain accurate and up-to-date availability information, improving customer satisfaction and operational flow.</w:t>
            </w:r>
          </w:p>
        </w:tc>
      </w:tr>
      <w:tr w:rsidR="007A335B" w:rsidRPr="00FB5CB7" w14:paraId="6433B4E4" w14:textId="77777777" w:rsidTr="00DC1B3F">
        <w:trPr>
          <w:trHeight w:val="360"/>
        </w:trPr>
        <w:tc>
          <w:tcPr>
            <w:tcW w:w="2528" w:type="dxa"/>
          </w:tcPr>
          <w:p w14:paraId="6E83B772" w14:textId="60EBE660" w:rsidR="007A335B" w:rsidRPr="00FB5CB7" w:rsidRDefault="00816FA6" w:rsidP="00DC1B3F">
            <w:pPr>
              <w:rPr>
                <w:sz w:val="28"/>
                <w:szCs w:val="28"/>
              </w:rPr>
            </w:pPr>
            <w:r>
              <w:rPr>
                <w:sz w:val="28"/>
                <w:szCs w:val="28"/>
              </w:rPr>
              <w:t xml:space="preserve">Staff access Management </w:t>
            </w:r>
          </w:p>
        </w:tc>
        <w:tc>
          <w:tcPr>
            <w:tcW w:w="2520" w:type="dxa"/>
          </w:tcPr>
          <w:p w14:paraId="0998C2E7" w14:textId="77777777" w:rsidR="007A335B" w:rsidRDefault="00816FA6" w:rsidP="00DC1B3F">
            <w:pPr>
              <w:rPr>
                <w:sz w:val="28"/>
                <w:szCs w:val="28"/>
              </w:rPr>
            </w:pPr>
            <w:r>
              <w:rPr>
                <w:sz w:val="28"/>
                <w:szCs w:val="28"/>
              </w:rPr>
              <w:t>As Lucy</w:t>
            </w:r>
          </w:p>
          <w:p w14:paraId="5AF02D12" w14:textId="77777777" w:rsidR="00816FA6" w:rsidRDefault="00816FA6" w:rsidP="00DC1B3F">
            <w:pPr>
              <w:rPr>
                <w:sz w:val="28"/>
                <w:szCs w:val="28"/>
              </w:rPr>
            </w:pPr>
            <w:r>
              <w:rPr>
                <w:sz w:val="28"/>
                <w:szCs w:val="28"/>
              </w:rPr>
              <w:t>I want to manage staff access to booking information</w:t>
            </w:r>
          </w:p>
          <w:p w14:paraId="4E21951D" w14:textId="7BCD857F" w:rsidR="00816FA6" w:rsidRPr="00FB5CB7" w:rsidRDefault="00816FA6" w:rsidP="00DC1B3F">
            <w:pPr>
              <w:rPr>
                <w:sz w:val="28"/>
                <w:szCs w:val="28"/>
              </w:rPr>
            </w:pPr>
            <w:r>
              <w:rPr>
                <w:sz w:val="28"/>
                <w:szCs w:val="28"/>
              </w:rPr>
              <w:t>So that only authorized personnel can access it</w:t>
            </w:r>
          </w:p>
        </w:tc>
        <w:tc>
          <w:tcPr>
            <w:tcW w:w="2525" w:type="dxa"/>
          </w:tcPr>
          <w:p w14:paraId="14B36153" w14:textId="62524879" w:rsidR="00677853" w:rsidRDefault="00677853" w:rsidP="00677853">
            <w:pPr>
              <w:rPr>
                <w:sz w:val="28"/>
                <w:szCs w:val="28"/>
              </w:rPr>
            </w:pPr>
            <w:r>
              <w:rPr>
                <w:sz w:val="28"/>
                <w:szCs w:val="28"/>
              </w:rPr>
              <w:t>-User logs in as a staff</w:t>
            </w:r>
            <w:r>
              <w:rPr>
                <w:sz w:val="28"/>
                <w:szCs w:val="28"/>
              </w:rPr>
              <w:t xml:space="preserve"> admin</w:t>
            </w:r>
            <w:r>
              <w:rPr>
                <w:sz w:val="28"/>
                <w:szCs w:val="28"/>
              </w:rPr>
              <w:t xml:space="preserve"> account</w:t>
            </w:r>
          </w:p>
          <w:p w14:paraId="69E91889" w14:textId="7C7BFD4D" w:rsidR="00677853" w:rsidRDefault="00677853" w:rsidP="00DC1B3F">
            <w:pPr>
              <w:rPr>
                <w:sz w:val="28"/>
                <w:szCs w:val="28"/>
              </w:rPr>
            </w:pPr>
            <w:r>
              <w:rPr>
                <w:sz w:val="28"/>
                <w:szCs w:val="28"/>
              </w:rPr>
              <w:t xml:space="preserve">-User goes to </w:t>
            </w:r>
            <w:r>
              <w:rPr>
                <w:sz w:val="28"/>
                <w:szCs w:val="28"/>
              </w:rPr>
              <w:t>management page that admins only have access to</w:t>
            </w:r>
          </w:p>
          <w:p w14:paraId="4D89199F" w14:textId="465FF28E" w:rsidR="007A335B" w:rsidRDefault="00816FA6" w:rsidP="00DC1B3F">
            <w:pPr>
              <w:rPr>
                <w:sz w:val="28"/>
                <w:szCs w:val="28"/>
              </w:rPr>
            </w:pPr>
            <w:r>
              <w:rPr>
                <w:sz w:val="28"/>
                <w:szCs w:val="28"/>
              </w:rPr>
              <w:t>-Can set permissions for other staff members to access or modify booking information</w:t>
            </w:r>
          </w:p>
          <w:p w14:paraId="79624762" w14:textId="7B400E0D" w:rsidR="00816FA6" w:rsidRPr="00FB5CB7" w:rsidRDefault="00816FA6" w:rsidP="00DC1B3F">
            <w:pPr>
              <w:rPr>
                <w:sz w:val="28"/>
                <w:szCs w:val="28"/>
              </w:rPr>
            </w:pPr>
            <w:r>
              <w:rPr>
                <w:sz w:val="28"/>
                <w:szCs w:val="28"/>
              </w:rPr>
              <w:t>- Sensitive data is restricted to authorized staff</w:t>
            </w:r>
          </w:p>
        </w:tc>
        <w:tc>
          <w:tcPr>
            <w:tcW w:w="2582" w:type="dxa"/>
          </w:tcPr>
          <w:p w14:paraId="4A59703D" w14:textId="5A731A90" w:rsidR="007A335B" w:rsidRPr="00FB5CB7" w:rsidRDefault="00816FA6" w:rsidP="00DC1B3F">
            <w:pPr>
              <w:rPr>
                <w:sz w:val="28"/>
                <w:szCs w:val="28"/>
              </w:rPr>
            </w:pPr>
            <w:r>
              <w:rPr>
                <w:sz w:val="28"/>
                <w:szCs w:val="28"/>
              </w:rPr>
              <w:t>Ensures security and confidentiality of booking data, maintaining the integrity of the customer information</w:t>
            </w:r>
          </w:p>
        </w:tc>
      </w:tr>
      <w:tr w:rsidR="007A335B" w:rsidRPr="00FB5CB7" w14:paraId="5DBC1665" w14:textId="77777777" w:rsidTr="00DC1B3F">
        <w:trPr>
          <w:trHeight w:val="344"/>
        </w:trPr>
        <w:tc>
          <w:tcPr>
            <w:tcW w:w="2528" w:type="dxa"/>
          </w:tcPr>
          <w:p w14:paraId="2EAF7BC6" w14:textId="3632A359" w:rsidR="007A335B" w:rsidRPr="00FB5CB7" w:rsidRDefault="00A555EB" w:rsidP="00DC1B3F">
            <w:pPr>
              <w:rPr>
                <w:sz w:val="28"/>
                <w:szCs w:val="28"/>
              </w:rPr>
            </w:pPr>
            <w:r>
              <w:rPr>
                <w:sz w:val="28"/>
                <w:szCs w:val="28"/>
              </w:rPr>
              <w:t>Booking history</w:t>
            </w:r>
          </w:p>
        </w:tc>
        <w:tc>
          <w:tcPr>
            <w:tcW w:w="2520" w:type="dxa"/>
          </w:tcPr>
          <w:p w14:paraId="0F87149D" w14:textId="77777777" w:rsidR="007A335B" w:rsidRDefault="00A555EB" w:rsidP="00DC1B3F">
            <w:pPr>
              <w:rPr>
                <w:sz w:val="28"/>
                <w:szCs w:val="28"/>
              </w:rPr>
            </w:pPr>
            <w:r>
              <w:rPr>
                <w:sz w:val="28"/>
                <w:szCs w:val="28"/>
              </w:rPr>
              <w:t>As Sarah</w:t>
            </w:r>
          </w:p>
          <w:p w14:paraId="7ED3D2B7" w14:textId="77777777" w:rsidR="00A555EB" w:rsidRDefault="00A555EB" w:rsidP="00DC1B3F">
            <w:pPr>
              <w:rPr>
                <w:sz w:val="28"/>
                <w:szCs w:val="28"/>
              </w:rPr>
            </w:pPr>
            <w:r>
              <w:rPr>
                <w:sz w:val="28"/>
                <w:szCs w:val="28"/>
              </w:rPr>
              <w:t>I want to access my booking history</w:t>
            </w:r>
          </w:p>
          <w:p w14:paraId="1D2C38D1" w14:textId="2E7BD640" w:rsidR="00A555EB" w:rsidRPr="00FB5CB7" w:rsidRDefault="00A555EB" w:rsidP="00DC1B3F">
            <w:pPr>
              <w:rPr>
                <w:sz w:val="28"/>
                <w:szCs w:val="28"/>
              </w:rPr>
            </w:pPr>
            <w:r>
              <w:rPr>
                <w:sz w:val="28"/>
                <w:szCs w:val="28"/>
              </w:rPr>
              <w:lastRenderedPageBreak/>
              <w:t>So that I can easily repeat successful bookings for future events</w:t>
            </w:r>
          </w:p>
        </w:tc>
        <w:tc>
          <w:tcPr>
            <w:tcW w:w="2525" w:type="dxa"/>
          </w:tcPr>
          <w:p w14:paraId="36A67DF1" w14:textId="77777777" w:rsidR="006351E2" w:rsidRDefault="006351E2" w:rsidP="006351E2">
            <w:pPr>
              <w:rPr>
                <w:sz w:val="28"/>
                <w:szCs w:val="28"/>
              </w:rPr>
            </w:pPr>
            <w:r>
              <w:rPr>
                <w:sz w:val="28"/>
                <w:szCs w:val="28"/>
              </w:rPr>
              <w:lastRenderedPageBreak/>
              <w:t>-User logs in</w:t>
            </w:r>
          </w:p>
          <w:p w14:paraId="2C3A4F02" w14:textId="4519B1D3" w:rsidR="006351E2" w:rsidRDefault="006351E2" w:rsidP="006351E2">
            <w:pPr>
              <w:rPr>
                <w:sz w:val="28"/>
                <w:szCs w:val="28"/>
              </w:rPr>
            </w:pPr>
            <w:r>
              <w:rPr>
                <w:sz w:val="28"/>
                <w:szCs w:val="28"/>
              </w:rPr>
              <w:t xml:space="preserve">-User </w:t>
            </w:r>
            <w:r>
              <w:rPr>
                <w:sz w:val="28"/>
                <w:szCs w:val="28"/>
              </w:rPr>
              <w:t>goes to bookings page</w:t>
            </w:r>
          </w:p>
          <w:p w14:paraId="53F5CC01" w14:textId="50104BD6" w:rsidR="006351E2" w:rsidRDefault="006351E2" w:rsidP="006351E2">
            <w:pPr>
              <w:rPr>
                <w:sz w:val="28"/>
                <w:szCs w:val="28"/>
              </w:rPr>
            </w:pPr>
            <w:r>
              <w:rPr>
                <w:sz w:val="28"/>
                <w:szCs w:val="28"/>
              </w:rPr>
              <w:lastRenderedPageBreak/>
              <w:t>-Redirects user to</w:t>
            </w:r>
            <w:r>
              <w:rPr>
                <w:sz w:val="28"/>
                <w:szCs w:val="28"/>
              </w:rPr>
              <w:t xml:space="preserve"> bookings</w:t>
            </w:r>
            <w:r>
              <w:rPr>
                <w:sz w:val="28"/>
                <w:szCs w:val="28"/>
              </w:rPr>
              <w:t xml:space="preserve"> page</w:t>
            </w:r>
          </w:p>
          <w:p w14:paraId="1C3A391F" w14:textId="1F6408E2" w:rsidR="006351E2" w:rsidRDefault="006351E2" w:rsidP="006351E2">
            <w:pPr>
              <w:rPr>
                <w:sz w:val="28"/>
                <w:szCs w:val="28"/>
              </w:rPr>
            </w:pPr>
            <w:r>
              <w:rPr>
                <w:sz w:val="28"/>
                <w:szCs w:val="28"/>
              </w:rPr>
              <w:t>-User presses past bookings</w:t>
            </w:r>
          </w:p>
          <w:p w14:paraId="5BB57F6C" w14:textId="6A3D371F" w:rsidR="006351E2" w:rsidRDefault="006351E2" w:rsidP="006351E2">
            <w:pPr>
              <w:rPr>
                <w:sz w:val="28"/>
                <w:szCs w:val="28"/>
              </w:rPr>
            </w:pPr>
            <w:r>
              <w:rPr>
                <w:sz w:val="28"/>
                <w:szCs w:val="28"/>
              </w:rPr>
              <w:t>-Redirects users to a page with a history of their past bookings</w:t>
            </w:r>
          </w:p>
          <w:p w14:paraId="251103FB" w14:textId="2F2A5B06" w:rsidR="007A335B" w:rsidRDefault="00A555EB" w:rsidP="00DC1B3F">
            <w:pPr>
              <w:rPr>
                <w:sz w:val="28"/>
                <w:szCs w:val="28"/>
              </w:rPr>
            </w:pPr>
            <w:r>
              <w:rPr>
                <w:sz w:val="28"/>
                <w:szCs w:val="28"/>
              </w:rPr>
              <w:t>-Can view a list of previous bookings with details about rooms, dates, and services</w:t>
            </w:r>
          </w:p>
          <w:p w14:paraId="448C7441" w14:textId="119E1A70" w:rsidR="00A555EB" w:rsidRPr="00FB5CB7" w:rsidRDefault="00A555EB" w:rsidP="00DC1B3F">
            <w:pPr>
              <w:rPr>
                <w:sz w:val="28"/>
                <w:szCs w:val="28"/>
              </w:rPr>
            </w:pPr>
            <w:r>
              <w:rPr>
                <w:sz w:val="28"/>
                <w:szCs w:val="28"/>
              </w:rPr>
              <w:t>- can rebook any previous events or rooms with a single click</w:t>
            </w:r>
          </w:p>
        </w:tc>
        <w:tc>
          <w:tcPr>
            <w:tcW w:w="2582" w:type="dxa"/>
          </w:tcPr>
          <w:p w14:paraId="5B54C2A5" w14:textId="68CDEA02" w:rsidR="007A335B" w:rsidRPr="00A555EB" w:rsidRDefault="00A555EB" w:rsidP="00DC1B3F">
            <w:pPr>
              <w:rPr>
                <w:sz w:val="28"/>
                <w:szCs w:val="28"/>
              </w:rPr>
            </w:pPr>
            <w:r w:rsidRPr="00A555EB">
              <w:rPr>
                <w:sz w:val="28"/>
                <w:szCs w:val="28"/>
              </w:rPr>
              <w:lastRenderedPageBreak/>
              <w:t>Makes event planning faster and easier by allowing</w:t>
            </w:r>
            <w:r>
              <w:rPr>
                <w:sz w:val="28"/>
                <w:szCs w:val="28"/>
              </w:rPr>
              <w:t xml:space="preserve"> </w:t>
            </w:r>
            <w:r>
              <w:rPr>
                <w:sz w:val="28"/>
                <w:szCs w:val="28"/>
              </w:rPr>
              <w:lastRenderedPageBreak/>
              <w:t>new users</w:t>
            </w:r>
            <w:r w:rsidRPr="00A555EB">
              <w:rPr>
                <w:sz w:val="28"/>
                <w:szCs w:val="28"/>
              </w:rPr>
              <w:t xml:space="preserve"> to repeat successful past events, enhancing efficiency in booking the same spaces or services.</w:t>
            </w:r>
          </w:p>
        </w:tc>
      </w:tr>
      <w:tr w:rsidR="007A335B" w:rsidRPr="00FB5CB7" w14:paraId="6A768545" w14:textId="77777777" w:rsidTr="00DC1B3F">
        <w:trPr>
          <w:trHeight w:val="360"/>
        </w:trPr>
        <w:tc>
          <w:tcPr>
            <w:tcW w:w="2528" w:type="dxa"/>
          </w:tcPr>
          <w:p w14:paraId="13B41475" w14:textId="4ED5F32F" w:rsidR="007A335B" w:rsidRPr="00FB5CB7" w:rsidRDefault="00A555EB" w:rsidP="00DC1B3F">
            <w:pPr>
              <w:rPr>
                <w:sz w:val="28"/>
                <w:szCs w:val="28"/>
              </w:rPr>
            </w:pPr>
            <w:r>
              <w:rPr>
                <w:sz w:val="28"/>
                <w:szCs w:val="28"/>
              </w:rPr>
              <w:lastRenderedPageBreak/>
              <w:t>Event Feedback and Rating</w:t>
            </w:r>
          </w:p>
        </w:tc>
        <w:tc>
          <w:tcPr>
            <w:tcW w:w="2520" w:type="dxa"/>
          </w:tcPr>
          <w:p w14:paraId="11276916" w14:textId="77777777" w:rsidR="007A335B" w:rsidRDefault="00A555EB" w:rsidP="00DC1B3F">
            <w:pPr>
              <w:rPr>
                <w:sz w:val="28"/>
                <w:szCs w:val="28"/>
              </w:rPr>
            </w:pPr>
            <w:r>
              <w:rPr>
                <w:sz w:val="28"/>
                <w:szCs w:val="28"/>
              </w:rPr>
              <w:t>As Sarah</w:t>
            </w:r>
          </w:p>
          <w:p w14:paraId="2389FEE3" w14:textId="77777777" w:rsidR="00A555EB" w:rsidRDefault="00A555EB" w:rsidP="00DC1B3F">
            <w:pPr>
              <w:rPr>
                <w:sz w:val="28"/>
                <w:szCs w:val="28"/>
              </w:rPr>
            </w:pPr>
            <w:r>
              <w:rPr>
                <w:sz w:val="28"/>
                <w:szCs w:val="28"/>
              </w:rPr>
              <w:t xml:space="preserve">I want to rate my experience with the venue </w:t>
            </w:r>
          </w:p>
          <w:p w14:paraId="7E819854" w14:textId="3E0C5DEC" w:rsidR="00A555EB" w:rsidRPr="00FB5CB7" w:rsidRDefault="00A555EB" w:rsidP="00DC1B3F">
            <w:pPr>
              <w:rPr>
                <w:sz w:val="28"/>
                <w:szCs w:val="28"/>
              </w:rPr>
            </w:pPr>
            <w:r>
              <w:rPr>
                <w:sz w:val="28"/>
                <w:szCs w:val="28"/>
              </w:rPr>
              <w:t>So that my feedback helps improve venue services or lets other customers know what the venue is like</w:t>
            </w:r>
          </w:p>
        </w:tc>
        <w:tc>
          <w:tcPr>
            <w:tcW w:w="2525" w:type="dxa"/>
          </w:tcPr>
          <w:p w14:paraId="426D56BD" w14:textId="77777777" w:rsidR="006351E2" w:rsidRDefault="006351E2" w:rsidP="006351E2">
            <w:pPr>
              <w:rPr>
                <w:sz w:val="28"/>
                <w:szCs w:val="28"/>
              </w:rPr>
            </w:pPr>
            <w:r>
              <w:rPr>
                <w:sz w:val="28"/>
                <w:szCs w:val="28"/>
              </w:rPr>
              <w:t>-User logs in</w:t>
            </w:r>
          </w:p>
          <w:p w14:paraId="77A57330" w14:textId="77777777" w:rsidR="006351E2" w:rsidRDefault="006351E2" w:rsidP="006351E2">
            <w:pPr>
              <w:rPr>
                <w:sz w:val="28"/>
                <w:szCs w:val="28"/>
              </w:rPr>
            </w:pPr>
            <w:r>
              <w:rPr>
                <w:sz w:val="28"/>
                <w:szCs w:val="28"/>
              </w:rPr>
              <w:t>-User goes to bookings page</w:t>
            </w:r>
          </w:p>
          <w:p w14:paraId="2140F32C" w14:textId="77777777" w:rsidR="006351E2" w:rsidRDefault="006351E2" w:rsidP="006351E2">
            <w:pPr>
              <w:rPr>
                <w:sz w:val="28"/>
                <w:szCs w:val="28"/>
              </w:rPr>
            </w:pPr>
            <w:r>
              <w:rPr>
                <w:sz w:val="28"/>
                <w:szCs w:val="28"/>
              </w:rPr>
              <w:t>-Redirects user to bookings page</w:t>
            </w:r>
          </w:p>
          <w:p w14:paraId="3B2CD828" w14:textId="49A82BC8" w:rsidR="006351E2" w:rsidRDefault="006351E2" w:rsidP="00A555EB">
            <w:pPr>
              <w:rPr>
                <w:sz w:val="28"/>
                <w:szCs w:val="28"/>
              </w:rPr>
            </w:pPr>
            <w:r>
              <w:rPr>
                <w:sz w:val="28"/>
                <w:szCs w:val="28"/>
              </w:rPr>
              <w:t>-User presses past bookings</w:t>
            </w:r>
          </w:p>
          <w:p w14:paraId="53A47F0E" w14:textId="65D88649" w:rsidR="006351E2" w:rsidRDefault="006351E2" w:rsidP="00A555EB">
            <w:pPr>
              <w:rPr>
                <w:sz w:val="28"/>
                <w:szCs w:val="28"/>
              </w:rPr>
            </w:pPr>
            <w:r>
              <w:rPr>
                <w:sz w:val="28"/>
                <w:szCs w:val="28"/>
              </w:rPr>
              <w:t>-User sees their previous bookings and venues</w:t>
            </w:r>
          </w:p>
          <w:p w14:paraId="3EA48FB3" w14:textId="4700E01E" w:rsidR="006351E2" w:rsidRDefault="006351E2" w:rsidP="00A555EB">
            <w:pPr>
              <w:rPr>
                <w:sz w:val="28"/>
                <w:szCs w:val="28"/>
              </w:rPr>
            </w:pPr>
            <w:r>
              <w:rPr>
                <w:sz w:val="28"/>
                <w:szCs w:val="28"/>
              </w:rPr>
              <w:t>-User can press on a venue and redirects them to the venue</w:t>
            </w:r>
          </w:p>
          <w:p w14:paraId="07A2C6D4" w14:textId="132F5096" w:rsidR="006351E2" w:rsidRDefault="006351E2" w:rsidP="00A555EB">
            <w:pPr>
              <w:rPr>
                <w:sz w:val="28"/>
                <w:szCs w:val="28"/>
              </w:rPr>
            </w:pPr>
            <w:r>
              <w:rPr>
                <w:sz w:val="28"/>
                <w:szCs w:val="28"/>
              </w:rPr>
              <w:t>-Underneath the venue there’s reviews</w:t>
            </w:r>
          </w:p>
          <w:p w14:paraId="59C02D08" w14:textId="4B23E59F" w:rsidR="007A335B" w:rsidRDefault="00A555EB" w:rsidP="00A555EB">
            <w:pPr>
              <w:rPr>
                <w:sz w:val="28"/>
                <w:szCs w:val="28"/>
              </w:rPr>
            </w:pPr>
            <w:r>
              <w:rPr>
                <w:sz w:val="28"/>
                <w:szCs w:val="28"/>
              </w:rPr>
              <w:t xml:space="preserve">-Can rate the room, staff, and overall experience after </w:t>
            </w:r>
            <w:r>
              <w:rPr>
                <w:sz w:val="28"/>
                <w:szCs w:val="28"/>
              </w:rPr>
              <w:lastRenderedPageBreak/>
              <w:t>the eve</w:t>
            </w:r>
            <w:r w:rsidR="00846849">
              <w:rPr>
                <w:sz w:val="28"/>
                <w:szCs w:val="28"/>
              </w:rPr>
              <w:t>nt using stars</w:t>
            </w:r>
          </w:p>
          <w:p w14:paraId="4CBDC7D3" w14:textId="718243A1" w:rsidR="00846849" w:rsidRPr="00A555EB" w:rsidRDefault="00846849" w:rsidP="00A555EB">
            <w:pPr>
              <w:rPr>
                <w:sz w:val="28"/>
                <w:szCs w:val="28"/>
              </w:rPr>
            </w:pPr>
            <w:r>
              <w:rPr>
                <w:sz w:val="28"/>
                <w:szCs w:val="28"/>
              </w:rPr>
              <w:t>- Feedback form is available after the event is completed</w:t>
            </w:r>
          </w:p>
        </w:tc>
        <w:tc>
          <w:tcPr>
            <w:tcW w:w="2582" w:type="dxa"/>
          </w:tcPr>
          <w:p w14:paraId="27A7C67E" w14:textId="593EBF28" w:rsidR="007A335B" w:rsidRPr="00FB5CB7" w:rsidRDefault="00846849" w:rsidP="00DC1B3F">
            <w:pPr>
              <w:rPr>
                <w:sz w:val="28"/>
                <w:szCs w:val="28"/>
              </w:rPr>
            </w:pPr>
            <w:r w:rsidRPr="00846849">
              <w:rPr>
                <w:sz w:val="28"/>
                <w:szCs w:val="28"/>
              </w:rPr>
              <w:lastRenderedPageBreak/>
              <w:t>Provides valuable feedback to improve the venue’s services and helps future customers make informed decisions based on past experiences.</w:t>
            </w:r>
          </w:p>
        </w:tc>
      </w:tr>
      <w:tr w:rsidR="007A335B" w14:paraId="02DF419C" w14:textId="77777777" w:rsidTr="007A335B">
        <w:trPr>
          <w:trHeight w:val="344"/>
        </w:trPr>
        <w:tc>
          <w:tcPr>
            <w:tcW w:w="2528" w:type="dxa"/>
          </w:tcPr>
          <w:p w14:paraId="4716A0BF" w14:textId="5FDE483E" w:rsidR="007A335B" w:rsidRPr="00FB5CB7" w:rsidRDefault="00846849" w:rsidP="007A335B">
            <w:pPr>
              <w:rPr>
                <w:sz w:val="28"/>
                <w:szCs w:val="28"/>
              </w:rPr>
            </w:pPr>
            <w:r>
              <w:rPr>
                <w:sz w:val="28"/>
                <w:szCs w:val="28"/>
              </w:rPr>
              <w:t xml:space="preserve">Multi-room booking </w:t>
            </w:r>
          </w:p>
        </w:tc>
        <w:tc>
          <w:tcPr>
            <w:tcW w:w="2520" w:type="dxa"/>
          </w:tcPr>
          <w:p w14:paraId="2EEB02EE" w14:textId="77777777" w:rsidR="007A335B" w:rsidRDefault="00846849" w:rsidP="007A335B">
            <w:pPr>
              <w:rPr>
                <w:sz w:val="28"/>
                <w:szCs w:val="28"/>
              </w:rPr>
            </w:pPr>
            <w:r>
              <w:rPr>
                <w:sz w:val="28"/>
                <w:szCs w:val="28"/>
              </w:rPr>
              <w:t>As Sarah</w:t>
            </w:r>
          </w:p>
          <w:p w14:paraId="3FBA5DCA" w14:textId="77777777" w:rsidR="00846849" w:rsidRDefault="00846849" w:rsidP="007A335B">
            <w:pPr>
              <w:rPr>
                <w:sz w:val="28"/>
                <w:szCs w:val="28"/>
              </w:rPr>
            </w:pPr>
            <w:r>
              <w:rPr>
                <w:sz w:val="28"/>
                <w:szCs w:val="28"/>
              </w:rPr>
              <w:t xml:space="preserve">I want to book multiple rooms for different sessions at the same event </w:t>
            </w:r>
          </w:p>
          <w:p w14:paraId="4A21904F" w14:textId="740DC219" w:rsidR="00846849" w:rsidRPr="00FB5CB7" w:rsidRDefault="00846849" w:rsidP="007A335B">
            <w:pPr>
              <w:rPr>
                <w:sz w:val="28"/>
                <w:szCs w:val="28"/>
              </w:rPr>
            </w:pPr>
            <w:r>
              <w:rPr>
                <w:sz w:val="28"/>
                <w:szCs w:val="28"/>
              </w:rPr>
              <w:t>So that I can efficiently manage large-scale events</w:t>
            </w:r>
          </w:p>
        </w:tc>
        <w:tc>
          <w:tcPr>
            <w:tcW w:w="2525" w:type="dxa"/>
          </w:tcPr>
          <w:p w14:paraId="2AEE300B" w14:textId="77777777" w:rsidR="00713D96" w:rsidRDefault="00713D96" w:rsidP="00713D96">
            <w:pPr>
              <w:rPr>
                <w:sz w:val="28"/>
                <w:szCs w:val="28"/>
              </w:rPr>
            </w:pPr>
            <w:r>
              <w:rPr>
                <w:sz w:val="28"/>
                <w:szCs w:val="28"/>
              </w:rPr>
              <w:t>-User logs in</w:t>
            </w:r>
          </w:p>
          <w:p w14:paraId="234A5048" w14:textId="26B5A405" w:rsidR="00713D96" w:rsidRDefault="00713D96" w:rsidP="00713D96">
            <w:pPr>
              <w:rPr>
                <w:sz w:val="28"/>
                <w:szCs w:val="28"/>
              </w:rPr>
            </w:pPr>
            <w:r>
              <w:rPr>
                <w:sz w:val="28"/>
                <w:szCs w:val="28"/>
              </w:rPr>
              <w:t xml:space="preserve">-User goes to </w:t>
            </w:r>
            <w:r>
              <w:rPr>
                <w:sz w:val="28"/>
                <w:szCs w:val="28"/>
              </w:rPr>
              <w:t>venues page</w:t>
            </w:r>
          </w:p>
          <w:p w14:paraId="2162203F" w14:textId="78C11C33" w:rsidR="00713D96" w:rsidRDefault="00713D96" w:rsidP="00713D96">
            <w:pPr>
              <w:rPr>
                <w:sz w:val="28"/>
                <w:szCs w:val="28"/>
              </w:rPr>
            </w:pPr>
            <w:r>
              <w:rPr>
                <w:sz w:val="28"/>
                <w:szCs w:val="28"/>
              </w:rPr>
              <w:t>-redirects user to the venues page</w:t>
            </w:r>
          </w:p>
          <w:p w14:paraId="2363CDE2" w14:textId="764C052E" w:rsidR="00713D96" w:rsidRDefault="00713D96" w:rsidP="00713D96">
            <w:pPr>
              <w:rPr>
                <w:sz w:val="28"/>
                <w:szCs w:val="28"/>
              </w:rPr>
            </w:pPr>
            <w:r>
              <w:rPr>
                <w:sz w:val="28"/>
                <w:szCs w:val="28"/>
              </w:rPr>
              <w:t>-user presses a venue they want to book</w:t>
            </w:r>
          </w:p>
          <w:p w14:paraId="4B4CB55D" w14:textId="33CF1891" w:rsidR="007A335B" w:rsidRDefault="00846849" w:rsidP="007A335B">
            <w:pPr>
              <w:rPr>
                <w:sz w:val="28"/>
                <w:szCs w:val="28"/>
              </w:rPr>
            </w:pPr>
            <w:r>
              <w:rPr>
                <w:sz w:val="28"/>
                <w:szCs w:val="28"/>
              </w:rPr>
              <w:t xml:space="preserve">-Can select more than one room for booking at the same time </w:t>
            </w:r>
          </w:p>
          <w:p w14:paraId="32CC19BD" w14:textId="76CE031F" w:rsidR="00846849" w:rsidRDefault="00846849" w:rsidP="00846849">
            <w:pPr>
              <w:rPr>
                <w:sz w:val="28"/>
                <w:szCs w:val="28"/>
              </w:rPr>
            </w:pPr>
            <w:r>
              <w:rPr>
                <w:sz w:val="28"/>
                <w:szCs w:val="28"/>
              </w:rPr>
              <w:t xml:space="preserve">- Can choose different times for each room if necessary </w:t>
            </w:r>
          </w:p>
          <w:p w14:paraId="04AA0723" w14:textId="7DF9F3BB" w:rsidR="00846849" w:rsidRPr="00846849" w:rsidRDefault="00846849" w:rsidP="00846849">
            <w:pPr>
              <w:rPr>
                <w:sz w:val="28"/>
                <w:szCs w:val="28"/>
              </w:rPr>
            </w:pPr>
            <w:r>
              <w:rPr>
                <w:sz w:val="28"/>
                <w:szCs w:val="28"/>
              </w:rPr>
              <w:t xml:space="preserve">- each room booking is confirmed separately </w:t>
            </w:r>
          </w:p>
        </w:tc>
        <w:tc>
          <w:tcPr>
            <w:tcW w:w="2582" w:type="dxa"/>
          </w:tcPr>
          <w:p w14:paraId="09E0746D" w14:textId="526B8471" w:rsidR="007A335B" w:rsidRPr="00FB5CB7" w:rsidRDefault="00846849" w:rsidP="007A335B">
            <w:pPr>
              <w:rPr>
                <w:sz w:val="28"/>
                <w:szCs w:val="28"/>
              </w:rPr>
            </w:pPr>
            <w:r w:rsidRPr="00846849">
              <w:rPr>
                <w:sz w:val="28"/>
                <w:szCs w:val="28"/>
              </w:rPr>
              <w:t>Allows</w:t>
            </w:r>
            <w:r>
              <w:rPr>
                <w:sz w:val="28"/>
                <w:szCs w:val="28"/>
              </w:rPr>
              <w:t xml:space="preserve"> users</w:t>
            </w:r>
            <w:r w:rsidRPr="00846849">
              <w:rPr>
                <w:sz w:val="28"/>
                <w:szCs w:val="28"/>
              </w:rPr>
              <w:t xml:space="preserve"> to quickly book all the rooms needed for her event, making it easier to organize large events without multiple individual bookings.</w:t>
            </w:r>
          </w:p>
        </w:tc>
      </w:tr>
      <w:tr w:rsidR="007A335B" w14:paraId="25B2AEA0" w14:textId="77777777" w:rsidTr="007A335B">
        <w:trPr>
          <w:trHeight w:val="360"/>
        </w:trPr>
        <w:tc>
          <w:tcPr>
            <w:tcW w:w="2528" w:type="dxa"/>
          </w:tcPr>
          <w:p w14:paraId="59A99CDD" w14:textId="67D9B8C1" w:rsidR="007A335B" w:rsidRPr="00FB5CB7" w:rsidRDefault="00846849" w:rsidP="007A335B">
            <w:pPr>
              <w:rPr>
                <w:sz w:val="28"/>
                <w:szCs w:val="28"/>
              </w:rPr>
            </w:pPr>
            <w:r>
              <w:rPr>
                <w:sz w:val="28"/>
                <w:szCs w:val="28"/>
              </w:rPr>
              <w:t>Event setup requests</w:t>
            </w:r>
          </w:p>
        </w:tc>
        <w:tc>
          <w:tcPr>
            <w:tcW w:w="2520" w:type="dxa"/>
          </w:tcPr>
          <w:p w14:paraId="10C4BEC2" w14:textId="77777777" w:rsidR="00846849" w:rsidRDefault="00846849" w:rsidP="007A335B">
            <w:pPr>
              <w:rPr>
                <w:sz w:val="28"/>
                <w:szCs w:val="28"/>
              </w:rPr>
            </w:pPr>
            <w:r w:rsidRPr="00846849">
              <w:rPr>
                <w:sz w:val="28"/>
                <w:szCs w:val="28"/>
              </w:rPr>
              <w:t>As Lucy</w:t>
            </w:r>
          </w:p>
          <w:p w14:paraId="64D3F530" w14:textId="77777777" w:rsidR="00846849" w:rsidRDefault="00846849" w:rsidP="007A335B">
            <w:pPr>
              <w:rPr>
                <w:sz w:val="28"/>
                <w:szCs w:val="28"/>
              </w:rPr>
            </w:pPr>
            <w:r w:rsidRPr="00846849">
              <w:rPr>
                <w:sz w:val="28"/>
                <w:szCs w:val="28"/>
              </w:rPr>
              <w:t xml:space="preserve">I want to manage event setup requests (e.g., seating arrangements, AV equipment) </w:t>
            </w:r>
          </w:p>
          <w:p w14:paraId="5AF3A971" w14:textId="32720F46" w:rsidR="007A335B" w:rsidRPr="00FB5CB7" w:rsidRDefault="00846849" w:rsidP="007A335B">
            <w:pPr>
              <w:rPr>
                <w:sz w:val="28"/>
                <w:szCs w:val="28"/>
              </w:rPr>
            </w:pPr>
            <w:r>
              <w:rPr>
                <w:sz w:val="28"/>
                <w:szCs w:val="28"/>
              </w:rPr>
              <w:t>S</w:t>
            </w:r>
            <w:r w:rsidRPr="00846849">
              <w:rPr>
                <w:sz w:val="28"/>
                <w:szCs w:val="28"/>
              </w:rPr>
              <w:t>o that rooms are prepared according to client needs.</w:t>
            </w:r>
          </w:p>
        </w:tc>
        <w:tc>
          <w:tcPr>
            <w:tcW w:w="2525" w:type="dxa"/>
          </w:tcPr>
          <w:p w14:paraId="38745F13" w14:textId="77777777" w:rsidR="00713D96" w:rsidRDefault="00713D96" w:rsidP="00713D96">
            <w:pPr>
              <w:rPr>
                <w:sz w:val="28"/>
                <w:szCs w:val="28"/>
              </w:rPr>
            </w:pPr>
            <w:r>
              <w:rPr>
                <w:sz w:val="28"/>
                <w:szCs w:val="28"/>
              </w:rPr>
              <w:t>-User logs in as a staff account</w:t>
            </w:r>
          </w:p>
          <w:p w14:paraId="1E416AC2" w14:textId="04E1E395" w:rsidR="00713D96" w:rsidRDefault="00713D96" w:rsidP="007A335B">
            <w:pPr>
              <w:rPr>
                <w:sz w:val="28"/>
                <w:szCs w:val="28"/>
              </w:rPr>
            </w:pPr>
            <w:r>
              <w:rPr>
                <w:sz w:val="28"/>
                <w:szCs w:val="28"/>
              </w:rPr>
              <w:t xml:space="preserve">-User goes to </w:t>
            </w:r>
            <w:r>
              <w:rPr>
                <w:sz w:val="28"/>
                <w:szCs w:val="28"/>
              </w:rPr>
              <w:t xml:space="preserve">a bookings page </w:t>
            </w:r>
            <w:r>
              <w:rPr>
                <w:sz w:val="28"/>
                <w:szCs w:val="28"/>
              </w:rPr>
              <w:t>that has staff only access</w:t>
            </w:r>
          </w:p>
          <w:p w14:paraId="68E472EA" w14:textId="6F082811" w:rsidR="00713D96" w:rsidRDefault="00713D96" w:rsidP="007A335B">
            <w:pPr>
              <w:rPr>
                <w:sz w:val="28"/>
                <w:szCs w:val="28"/>
              </w:rPr>
            </w:pPr>
            <w:r>
              <w:rPr>
                <w:sz w:val="28"/>
                <w:szCs w:val="28"/>
              </w:rPr>
              <w:t>- user can view different bookings people have made</w:t>
            </w:r>
          </w:p>
          <w:p w14:paraId="50B8481D" w14:textId="5D6F9F5C" w:rsidR="007A335B" w:rsidRPr="00FB5CB7" w:rsidRDefault="00846849" w:rsidP="007A335B">
            <w:pPr>
              <w:rPr>
                <w:sz w:val="28"/>
                <w:szCs w:val="28"/>
              </w:rPr>
            </w:pPr>
            <w:r w:rsidRPr="00846849">
              <w:rPr>
                <w:sz w:val="28"/>
                <w:szCs w:val="28"/>
              </w:rPr>
              <w:t xml:space="preserve">- </w:t>
            </w:r>
            <w:r>
              <w:rPr>
                <w:sz w:val="28"/>
                <w:szCs w:val="28"/>
              </w:rPr>
              <w:t>C</w:t>
            </w:r>
            <w:r w:rsidRPr="00846849">
              <w:rPr>
                <w:sz w:val="28"/>
                <w:szCs w:val="28"/>
              </w:rPr>
              <w:t xml:space="preserve">an view setup requests made by clients in the booking interface. </w:t>
            </w:r>
            <w:r w:rsidRPr="00846849">
              <w:rPr>
                <w:sz w:val="28"/>
                <w:szCs w:val="28"/>
              </w:rPr>
              <w:br/>
            </w:r>
            <w:r w:rsidRPr="00846849">
              <w:rPr>
                <w:sz w:val="28"/>
                <w:szCs w:val="28"/>
              </w:rPr>
              <w:lastRenderedPageBreak/>
              <w:t xml:space="preserve">- </w:t>
            </w:r>
            <w:r>
              <w:rPr>
                <w:sz w:val="28"/>
                <w:szCs w:val="28"/>
              </w:rPr>
              <w:t>C</w:t>
            </w:r>
            <w:r w:rsidRPr="00846849">
              <w:rPr>
                <w:sz w:val="28"/>
                <w:szCs w:val="28"/>
              </w:rPr>
              <w:t>an confirm or deny requests based on room capacity and available resources.</w:t>
            </w:r>
          </w:p>
        </w:tc>
        <w:tc>
          <w:tcPr>
            <w:tcW w:w="2582" w:type="dxa"/>
          </w:tcPr>
          <w:p w14:paraId="48B3683C" w14:textId="3877DB38" w:rsidR="007A335B" w:rsidRPr="00FB5CB7" w:rsidRDefault="00846849" w:rsidP="007A335B">
            <w:pPr>
              <w:rPr>
                <w:sz w:val="28"/>
                <w:szCs w:val="28"/>
              </w:rPr>
            </w:pPr>
            <w:r w:rsidRPr="00846849">
              <w:rPr>
                <w:sz w:val="28"/>
                <w:szCs w:val="28"/>
              </w:rPr>
              <w:lastRenderedPageBreak/>
              <w:t>Ensures that rooms are set up as requested by clients, improving customer satisfaction and reducing setup errors.</w:t>
            </w:r>
          </w:p>
        </w:tc>
      </w:tr>
    </w:tbl>
    <w:p w14:paraId="2449CFC1" w14:textId="77777777" w:rsidR="00305DB0" w:rsidRPr="00305DB0" w:rsidRDefault="00305DB0" w:rsidP="00305DB0"/>
    <w:p w14:paraId="3B065033" w14:textId="77777777" w:rsidR="00E5561F" w:rsidRPr="00E5561F" w:rsidRDefault="00E5561F" w:rsidP="00E5561F"/>
    <w:p w14:paraId="6FD2B83A" w14:textId="18A533BC" w:rsidR="00D03066" w:rsidRDefault="00846849" w:rsidP="00846849">
      <w:pPr>
        <w:pStyle w:val="Heading1"/>
      </w:pPr>
      <w:r>
        <w:t>Non-Functional Requirements</w:t>
      </w:r>
    </w:p>
    <w:p w14:paraId="3846D9E3" w14:textId="77777777" w:rsidR="00846849" w:rsidRDefault="00846849" w:rsidP="00846849">
      <w:pPr>
        <w:rPr>
          <w:b/>
          <w:bCs/>
          <w:u w:val="single"/>
        </w:rPr>
      </w:pPr>
    </w:p>
    <w:tbl>
      <w:tblPr>
        <w:tblStyle w:val="TableGrid"/>
        <w:tblW w:w="9403" w:type="dxa"/>
        <w:tblLook w:val="04A0" w:firstRow="1" w:lastRow="0" w:firstColumn="1" w:lastColumn="0" w:noHBand="0" w:noVBand="1"/>
      </w:tblPr>
      <w:tblGrid>
        <w:gridCol w:w="3131"/>
        <w:gridCol w:w="3131"/>
        <w:gridCol w:w="3141"/>
      </w:tblGrid>
      <w:tr w:rsidR="00846849" w14:paraId="5389D8C9" w14:textId="77777777" w:rsidTr="00DC1B3F">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1121AA2A" w14:textId="77777777" w:rsidR="00846849" w:rsidRDefault="00846849" w:rsidP="00DC1B3F">
            <w:pPr>
              <w:jc w:val="center"/>
              <w:rPr>
                <w:b/>
                <w:bCs/>
              </w:rPr>
            </w:pPr>
            <w:r>
              <w:rPr>
                <w:b/>
                <w:bCs/>
                <w:sz w:val="32"/>
                <w:szCs w:val="32"/>
              </w:rPr>
              <w:t>Performance</w:t>
            </w:r>
          </w:p>
        </w:tc>
      </w:tr>
      <w:tr w:rsidR="00846849" w14:paraId="258459A2" w14:textId="77777777" w:rsidTr="00DC1B3F">
        <w:trPr>
          <w:trHeight w:val="1"/>
        </w:trPr>
        <w:tc>
          <w:tcPr>
            <w:tcW w:w="3131" w:type="dxa"/>
            <w:tcBorders>
              <w:top w:val="single" w:sz="4" w:space="0" w:color="auto"/>
              <w:left w:val="single" w:sz="4" w:space="0" w:color="auto"/>
              <w:bottom w:val="single" w:sz="4" w:space="0" w:color="auto"/>
              <w:right w:val="single" w:sz="4" w:space="0" w:color="auto"/>
            </w:tcBorders>
            <w:hideMark/>
          </w:tcPr>
          <w:p w14:paraId="6A4E7474" w14:textId="77777777" w:rsidR="00846849" w:rsidRDefault="00846849" w:rsidP="00DC1B3F">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5ED67362" w14:textId="77777777" w:rsidR="00846849" w:rsidRDefault="00846849" w:rsidP="00DC1B3F">
            <w:r>
              <w:t>Justification</w:t>
            </w:r>
          </w:p>
        </w:tc>
        <w:tc>
          <w:tcPr>
            <w:tcW w:w="3141" w:type="dxa"/>
            <w:tcBorders>
              <w:top w:val="single" w:sz="4" w:space="0" w:color="auto"/>
              <w:left w:val="single" w:sz="4" w:space="0" w:color="auto"/>
              <w:bottom w:val="single" w:sz="4" w:space="0" w:color="auto"/>
              <w:right w:val="single" w:sz="4" w:space="0" w:color="auto"/>
            </w:tcBorders>
            <w:hideMark/>
          </w:tcPr>
          <w:p w14:paraId="6415705C" w14:textId="77777777" w:rsidR="00846849" w:rsidRDefault="00846849" w:rsidP="00DC1B3F">
            <w:r>
              <w:t>KPI</w:t>
            </w:r>
          </w:p>
        </w:tc>
      </w:tr>
      <w:tr w:rsidR="00846849" w14:paraId="6A807514" w14:textId="77777777" w:rsidTr="00DC1B3F">
        <w:trPr>
          <w:trHeight w:val="889"/>
        </w:trPr>
        <w:tc>
          <w:tcPr>
            <w:tcW w:w="3131" w:type="dxa"/>
            <w:tcBorders>
              <w:top w:val="single" w:sz="4" w:space="0" w:color="auto"/>
              <w:left w:val="single" w:sz="4" w:space="0" w:color="auto"/>
              <w:bottom w:val="single" w:sz="4" w:space="0" w:color="auto"/>
              <w:right w:val="single" w:sz="4" w:space="0" w:color="auto"/>
            </w:tcBorders>
          </w:tcPr>
          <w:p w14:paraId="616F5804" w14:textId="77777777" w:rsidR="00846849" w:rsidRDefault="00846849" w:rsidP="00DC1B3F">
            <w:r>
              <w:t>The website must load efficiently and consistently</w:t>
            </w:r>
          </w:p>
        </w:tc>
        <w:tc>
          <w:tcPr>
            <w:tcW w:w="3131" w:type="dxa"/>
            <w:tcBorders>
              <w:top w:val="single" w:sz="4" w:space="0" w:color="auto"/>
              <w:left w:val="single" w:sz="4" w:space="0" w:color="auto"/>
              <w:bottom w:val="single" w:sz="4" w:space="0" w:color="auto"/>
              <w:right w:val="single" w:sz="4" w:space="0" w:color="auto"/>
            </w:tcBorders>
          </w:tcPr>
          <w:p w14:paraId="07908C30" w14:textId="77777777" w:rsidR="00846849" w:rsidRDefault="00846849" w:rsidP="00DC1B3F">
            <w:r w:rsidRPr="00906515">
              <w:t>A fast-loading site improves user experience and keeps visitors engaged.</w:t>
            </w:r>
          </w:p>
        </w:tc>
        <w:tc>
          <w:tcPr>
            <w:tcW w:w="3141" w:type="dxa"/>
            <w:tcBorders>
              <w:top w:val="single" w:sz="4" w:space="0" w:color="auto"/>
              <w:left w:val="single" w:sz="4" w:space="0" w:color="auto"/>
              <w:bottom w:val="single" w:sz="4" w:space="0" w:color="auto"/>
              <w:right w:val="single" w:sz="4" w:space="0" w:color="auto"/>
            </w:tcBorders>
          </w:tcPr>
          <w:p w14:paraId="4F5ED525" w14:textId="77777777" w:rsidR="00846849" w:rsidRDefault="00846849" w:rsidP="00DC1B3F">
            <w:r>
              <w:t>Load within 15ms of opening</w:t>
            </w:r>
          </w:p>
          <w:p w14:paraId="0423BFC4" w14:textId="77777777" w:rsidR="00846849" w:rsidRDefault="00846849" w:rsidP="00DC1B3F">
            <w:r>
              <w:t>After 4 hours, still load within the 15ms</w:t>
            </w:r>
          </w:p>
        </w:tc>
      </w:tr>
      <w:tr w:rsidR="00846849" w14:paraId="6A46A8CC" w14:textId="77777777" w:rsidTr="00DC1B3F">
        <w:trPr>
          <w:trHeight w:val="889"/>
        </w:trPr>
        <w:tc>
          <w:tcPr>
            <w:tcW w:w="3131" w:type="dxa"/>
            <w:tcBorders>
              <w:top w:val="single" w:sz="4" w:space="0" w:color="auto"/>
              <w:left w:val="single" w:sz="4" w:space="0" w:color="auto"/>
              <w:bottom w:val="single" w:sz="4" w:space="0" w:color="auto"/>
              <w:right w:val="single" w:sz="4" w:space="0" w:color="auto"/>
            </w:tcBorders>
          </w:tcPr>
          <w:p w14:paraId="5D1866EA" w14:textId="77777777" w:rsidR="00846849" w:rsidRDefault="00846849" w:rsidP="00DC1B3F">
            <w:r w:rsidRPr="00295B7B">
              <w:t>The website must maintain performance over time.</w:t>
            </w:r>
          </w:p>
        </w:tc>
        <w:tc>
          <w:tcPr>
            <w:tcW w:w="3131" w:type="dxa"/>
            <w:tcBorders>
              <w:top w:val="single" w:sz="4" w:space="0" w:color="auto"/>
              <w:left w:val="single" w:sz="4" w:space="0" w:color="auto"/>
              <w:bottom w:val="single" w:sz="4" w:space="0" w:color="auto"/>
              <w:right w:val="single" w:sz="4" w:space="0" w:color="auto"/>
            </w:tcBorders>
          </w:tcPr>
          <w:p w14:paraId="0C31195F" w14:textId="77777777" w:rsidR="00846849" w:rsidRPr="00906515" w:rsidRDefault="00846849" w:rsidP="00DC1B3F">
            <w:r w:rsidRPr="00CF5D26">
              <w:t>Ensures reliability even during long sessions.</w:t>
            </w:r>
          </w:p>
        </w:tc>
        <w:tc>
          <w:tcPr>
            <w:tcW w:w="3141" w:type="dxa"/>
            <w:tcBorders>
              <w:top w:val="single" w:sz="4" w:space="0" w:color="auto"/>
              <w:left w:val="single" w:sz="4" w:space="0" w:color="auto"/>
              <w:bottom w:val="single" w:sz="4" w:space="0" w:color="auto"/>
              <w:right w:val="single" w:sz="4" w:space="0" w:color="auto"/>
            </w:tcBorders>
          </w:tcPr>
          <w:p w14:paraId="52A6F660" w14:textId="77777777" w:rsidR="00846849" w:rsidRPr="00CF5D26" w:rsidRDefault="00846849" w:rsidP="00DC1B3F">
            <w:r w:rsidRPr="00CF5D26">
              <w:t>After 4 hours of continuous use, still load pages within 1.5 seconds.</w:t>
            </w:r>
          </w:p>
        </w:tc>
      </w:tr>
      <w:tr w:rsidR="00846849" w14:paraId="64BBE500" w14:textId="77777777" w:rsidTr="00DC1B3F">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33C697D7" w14:textId="77777777" w:rsidR="00846849" w:rsidRDefault="00846849" w:rsidP="00DC1B3F">
            <w:pPr>
              <w:jc w:val="center"/>
              <w:rPr>
                <w:b/>
                <w:bCs/>
              </w:rPr>
            </w:pPr>
            <w:r>
              <w:rPr>
                <w:b/>
                <w:bCs/>
                <w:sz w:val="32"/>
                <w:szCs w:val="32"/>
              </w:rPr>
              <w:t>Security</w:t>
            </w:r>
          </w:p>
        </w:tc>
      </w:tr>
      <w:tr w:rsidR="00846849" w14:paraId="02BCF129" w14:textId="77777777" w:rsidTr="00DC1B3F">
        <w:trPr>
          <w:trHeight w:val="1"/>
        </w:trPr>
        <w:tc>
          <w:tcPr>
            <w:tcW w:w="3131" w:type="dxa"/>
            <w:tcBorders>
              <w:top w:val="single" w:sz="4" w:space="0" w:color="auto"/>
              <w:left w:val="single" w:sz="4" w:space="0" w:color="auto"/>
              <w:bottom w:val="single" w:sz="4" w:space="0" w:color="auto"/>
              <w:right w:val="single" w:sz="4" w:space="0" w:color="auto"/>
            </w:tcBorders>
            <w:hideMark/>
          </w:tcPr>
          <w:p w14:paraId="174D1F4C" w14:textId="77777777" w:rsidR="00846849" w:rsidRDefault="00846849" w:rsidP="00DC1B3F">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04B6687A" w14:textId="77777777" w:rsidR="00846849" w:rsidRDefault="00846849" w:rsidP="00DC1B3F">
            <w:r>
              <w:t>Justification</w:t>
            </w:r>
          </w:p>
        </w:tc>
        <w:tc>
          <w:tcPr>
            <w:tcW w:w="3141" w:type="dxa"/>
            <w:tcBorders>
              <w:top w:val="single" w:sz="4" w:space="0" w:color="auto"/>
              <w:left w:val="single" w:sz="4" w:space="0" w:color="auto"/>
              <w:bottom w:val="single" w:sz="4" w:space="0" w:color="auto"/>
              <w:right w:val="single" w:sz="4" w:space="0" w:color="auto"/>
            </w:tcBorders>
            <w:hideMark/>
          </w:tcPr>
          <w:p w14:paraId="64D2B6D5" w14:textId="77777777" w:rsidR="00846849" w:rsidRDefault="00846849" w:rsidP="00DC1B3F">
            <w:r>
              <w:t>KPI</w:t>
            </w:r>
          </w:p>
        </w:tc>
      </w:tr>
      <w:tr w:rsidR="00846849" w14:paraId="73444A58" w14:textId="77777777" w:rsidTr="00DC1B3F">
        <w:trPr>
          <w:trHeight w:val="908"/>
        </w:trPr>
        <w:tc>
          <w:tcPr>
            <w:tcW w:w="3131" w:type="dxa"/>
            <w:tcBorders>
              <w:top w:val="single" w:sz="4" w:space="0" w:color="auto"/>
              <w:left w:val="single" w:sz="4" w:space="0" w:color="auto"/>
              <w:bottom w:val="single" w:sz="4" w:space="0" w:color="auto"/>
              <w:right w:val="single" w:sz="4" w:space="0" w:color="auto"/>
            </w:tcBorders>
          </w:tcPr>
          <w:p w14:paraId="257C54F7" w14:textId="77777777" w:rsidR="00846849" w:rsidRDefault="00846849" w:rsidP="00DC1B3F">
            <w:r>
              <w:t xml:space="preserve">Log in data must be held securely in a database that users can’t access </w:t>
            </w:r>
          </w:p>
        </w:tc>
        <w:tc>
          <w:tcPr>
            <w:tcW w:w="3131" w:type="dxa"/>
            <w:tcBorders>
              <w:top w:val="single" w:sz="4" w:space="0" w:color="auto"/>
              <w:left w:val="single" w:sz="4" w:space="0" w:color="auto"/>
              <w:bottom w:val="single" w:sz="4" w:space="0" w:color="auto"/>
              <w:right w:val="single" w:sz="4" w:space="0" w:color="auto"/>
            </w:tcBorders>
          </w:tcPr>
          <w:p w14:paraId="2DD43B82" w14:textId="77777777" w:rsidR="00846849" w:rsidRDefault="00846849" w:rsidP="00DC1B3F">
            <w:r w:rsidRPr="00375EEB">
              <w:t>Login data must be held securely in a database that users cannot access.</w:t>
            </w:r>
          </w:p>
        </w:tc>
        <w:tc>
          <w:tcPr>
            <w:tcW w:w="3141" w:type="dxa"/>
            <w:tcBorders>
              <w:top w:val="single" w:sz="4" w:space="0" w:color="auto"/>
              <w:left w:val="single" w:sz="4" w:space="0" w:color="auto"/>
              <w:bottom w:val="single" w:sz="4" w:space="0" w:color="auto"/>
              <w:right w:val="single" w:sz="4" w:space="0" w:color="auto"/>
            </w:tcBorders>
          </w:tcPr>
          <w:p w14:paraId="41FBC869" w14:textId="77777777" w:rsidR="00846849" w:rsidRDefault="00846849" w:rsidP="00DC1B3F">
            <w:r w:rsidRPr="00551F41">
              <w:t>No unauthorized access attempts: sensitive data encrypted</w:t>
            </w:r>
          </w:p>
        </w:tc>
      </w:tr>
      <w:tr w:rsidR="003039B6" w14:paraId="0E717CAB" w14:textId="77777777" w:rsidTr="00DC1B3F">
        <w:trPr>
          <w:trHeight w:val="908"/>
        </w:trPr>
        <w:tc>
          <w:tcPr>
            <w:tcW w:w="3131" w:type="dxa"/>
            <w:tcBorders>
              <w:top w:val="single" w:sz="4" w:space="0" w:color="auto"/>
              <w:left w:val="single" w:sz="4" w:space="0" w:color="auto"/>
              <w:bottom w:val="single" w:sz="4" w:space="0" w:color="auto"/>
              <w:right w:val="single" w:sz="4" w:space="0" w:color="auto"/>
            </w:tcBorders>
          </w:tcPr>
          <w:p w14:paraId="594CE90C" w14:textId="0F48890D" w:rsidR="003039B6" w:rsidRDefault="003039B6" w:rsidP="00DC1B3F">
            <w:r>
              <w:t>All communication between the user and the server must be encrypted via HTTPS.</w:t>
            </w:r>
          </w:p>
        </w:tc>
        <w:tc>
          <w:tcPr>
            <w:tcW w:w="3131" w:type="dxa"/>
            <w:tcBorders>
              <w:top w:val="single" w:sz="4" w:space="0" w:color="auto"/>
              <w:left w:val="single" w:sz="4" w:space="0" w:color="auto"/>
              <w:bottom w:val="single" w:sz="4" w:space="0" w:color="auto"/>
              <w:right w:val="single" w:sz="4" w:space="0" w:color="auto"/>
            </w:tcBorders>
          </w:tcPr>
          <w:p w14:paraId="76954B6C" w14:textId="7605FECA" w:rsidR="003039B6" w:rsidRPr="00375EEB" w:rsidRDefault="003039B6" w:rsidP="00DC1B3F">
            <w:r>
              <w:t>Ensures data privacy and protects sensitive information during transmission.</w:t>
            </w:r>
          </w:p>
        </w:tc>
        <w:tc>
          <w:tcPr>
            <w:tcW w:w="3141" w:type="dxa"/>
            <w:tcBorders>
              <w:top w:val="single" w:sz="4" w:space="0" w:color="auto"/>
              <w:left w:val="single" w:sz="4" w:space="0" w:color="auto"/>
              <w:bottom w:val="single" w:sz="4" w:space="0" w:color="auto"/>
              <w:right w:val="single" w:sz="4" w:space="0" w:color="auto"/>
            </w:tcBorders>
          </w:tcPr>
          <w:p w14:paraId="587B54CF" w14:textId="4A1E39F9" w:rsidR="003039B6" w:rsidRPr="00551F41" w:rsidRDefault="003039B6" w:rsidP="00DC1B3F">
            <w:r>
              <w:t>100% of traffic over HTTPS; no insecure HTTP connections allowed.</w:t>
            </w:r>
          </w:p>
        </w:tc>
      </w:tr>
      <w:tr w:rsidR="004D7F58" w14:paraId="6515E38D" w14:textId="77777777" w:rsidTr="00DC1B3F">
        <w:trPr>
          <w:trHeight w:val="908"/>
        </w:trPr>
        <w:tc>
          <w:tcPr>
            <w:tcW w:w="3131" w:type="dxa"/>
            <w:tcBorders>
              <w:top w:val="single" w:sz="4" w:space="0" w:color="auto"/>
              <w:left w:val="single" w:sz="4" w:space="0" w:color="auto"/>
              <w:bottom w:val="single" w:sz="4" w:space="0" w:color="auto"/>
              <w:right w:val="single" w:sz="4" w:space="0" w:color="auto"/>
            </w:tcBorders>
          </w:tcPr>
          <w:p w14:paraId="0AAD4D34" w14:textId="380BEB58" w:rsidR="004D7F58" w:rsidRDefault="004D7F58" w:rsidP="00DC1B3F">
            <w:r>
              <w:t>User passwords must be hashed before storing in the database.</w:t>
            </w:r>
          </w:p>
        </w:tc>
        <w:tc>
          <w:tcPr>
            <w:tcW w:w="3131" w:type="dxa"/>
            <w:tcBorders>
              <w:top w:val="single" w:sz="4" w:space="0" w:color="auto"/>
              <w:left w:val="single" w:sz="4" w:space="0" w:color="auto"/>
              <w:bottom w:val="single" w:sz="4" w:space="0" w:color="auto"/>
              <w:right w:val="single" w:sz="4" w:space="0" w:color="auto"/>
            </w:tcBorders>
          </w:tcPr>
          <w:p w14:paraId="357771F9" w14:textId="7796173F" w:rsidR="004D7F58" w:rsidRDefault="004D7F58" w:rsidP="00DC1B3F">
            <w:r>
              <w:t>User passwords must be hashed before storing in the database.</w:t>
            </w:r>
          </w:p>
        </w:tc>
        <w:tc>
          <w:tcPr>
            <w:tcW w:w="3141" w:type="dxa"/>
            <w:tcBorders>
              <w:top w:val="single" w:sz="4" w:space="0" w:color="auto"/>
              <w:left w:val="single" w:sz="4" w:space="0" w:color="auto"/>
              <w:bottom w:val="single" w:sz="4" w:space="0" w:color="auto"/>
              <w:right w:val="single" w:sz="4" w:space="0" w:color="auto"/>
            </w:tcBorders>
          </w:tcPr>
          <w:p w14:paraId="425C2C22" w14:textId="5880C6CC" w:rsidR="004D7F58" w:rsidRDefault="004D7F58" w:rsidP="00DC1B3F">
            <w:r>
              <w:t xml:space="preserve">Passwords must be stored using a secure hashing algorithm (e.g., </w:t>
            </w:r>
            <w:proofErr w:type="spellStart"/>
            <w:r>
              <w:t>bcrypt</w:t>
            </w:r>
            <w:proofErr w:type="spellEnd"/>
            <w:r>
              <w:t>, Argon2).</w:t>
            </w:r>
          </w:p>
        </w:tc>
      </w:tr>
      <w:tr w:rsidR="00846849" w14:paraId="769283C4" w14:textId="77777777" w:rsidTr="00DC1B3F">
        <w:trPr>
          <w:trHeight w:val="415"/>
        </w:trPr>
        <w:tc>
          <w:tcPr>
            <w:tcW w:w="9403" w:type="dxa"/>
            <w:gridSpan w:val="3"/>
            <w:tcBorders>
              <w:top w:val="single" w:sz="4" w:space="0" w:color="auto"/>
              <w:left w:val="single" w:sz="4" w:space="0" w:color="auto"/>
              <w:bottom w:val="single" w:sz="4" w:space="0" w:color="auto"/>
              <w:right w:val="single" w:sz="4" w:space="0" w:color="auto"/>
            </w:tcBorders>
            <w:hideMark/>
          </w:tcPr>
          <w:p w14:paraId="1DE508E2" w14:textId="77777777" w:rsidR="00846849" w:rsidRDefault="00846849" w:rsidP="00DC1B3F">
            <w:pPr>
              <w:jc w:val="center"/>
              <w:rPr>
                <w:b/>
                <w:bCs/>
              </w:rPr>
            </w:pPr>
            <w:r>
              <w:rPr>
                <w:b/>
                <w:bCs/>
                <w:sz w:val="32"/>
                <w:szCs w:val="32"/>
              </w:rPr>
              <w:t>Scalability</w:t>
            </w:r>
          </w:p>
        </w:tc>
      </w:tr>
      <w:tr w:rsidR="00846849" w14:paraId="1B563A5D" w14:textId="77777777" w:rsidTr="00DC1B3F">
        <w:trPr>
          <w:trHeight w:val="1"/>
        </w:trPr>
        <w:tc>
          <w:tcPr>
            <w:tcW w:w="3131" w:type="dxa"/>
            <w:tcBorders>
              <w:top w:val="single" w:sz="4" w:space="0" w:color="auto"/>
              <w:left w:val="single" w:sz="4" w:space="0" w:color="auto"/>
              <w:bottom w:val="single" w:sz="4" w:space="0" w:color="auto"/>
              <w:right w:val="single" w:sz="4" w:space="0" w:color="auto"/>
            </w:tcBorders>
            <w:hideMark/>
          </w:tcPr>
          <w:p w14:paraId="6DD5E2D9" w14:textId="77777777" w:rsidR="00846849" w:rsidRDefault="00846849" w:rsidP="00DC1B3F">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416C875B" w14:textId="77777777" w:rsidR="00846849" w:rsidRDefault="00846849" w:rsidP="00DC1B3F">
            <w:r>
              <w:t>Justification</w:t>
            </w:r>
          </w:p>
        </w:tc>
        <w:tc>
          <w:tcPr>
            <w:tcW w:w="3141" w:type="dxa"/>
            <w:tcBorders>
              <w:top w:val="single" w:sz="4" w:space="0" w:color="auto"/>
              <w:left w:val="single" w:sz="4" w:space="0" w:color="auto"/>
              <w:bottom w:val="single" w:sz="4" w:space="0" w:color="auto"/>
              <w:right w:val="single" w:sz="4" w:space="0" w:color="auto"/>
            </w:tcBorders>
            <w:hideMark/>
          </w:tcPr>
          <w:p w14:paraId="7B9196E1" w14:textId="77777777" w:rsidR="00846849" w:rsidRDefault="00846849" w:rsidP="00DC1B3F">
            <w:r>
              <w:t>KPI</w:t>
            </w:r>
          </w:p>
        </w:tc>
      </w:tr>
      <w:tr w:rsidR="00846849" w14:paraId="7DB492A0" w14:textId="77777777" w:rsidTr="00DC1B3F">
        <w:trPr>
          <w:trHeight w:val="302"/>
        </w:trPr>
        <w:tc>
          <w:tcPr>
            <w:tcW w:w="3131" w:type="dxa"/>
            <w:tcBorders>
              <w:top w:val="single" w:sz="4" w:space="0" w:color="auto"/>
              <w:left w:val="single" w:sz="4" w:space="0" w:color="auto"/>
              <w:bottom w:val="single" w:sz="4" w:space="0" w:color="auto"/>
              <w:right w:val="single" w:sz="4" w:space="0" w:color="auto"/>
            </w:tcBorders>
          </w:tcPr>
          <w:p w14:paraId="5609C8BE" w14:textId="77777777" w:rsidR="00846849" w:rsidRDefault="00846849" w:rsidP="00DC1B3F">
            <w:r w:rsidRPr="00B15B05">
              <w:t>The system must be able to handle an increasing number of users and data without slowing down.</w:t>
            </w:r>
          </w:p>
        </w:tc>
        <w:tc>
          <w:tcPr>
            <w:tcW w:w="3131" w:type="dxa"/>
            <w:tcBorders>
              <w:top w:val="single" w:sz="4" w:space="0" w:color="auto"/>
              <w:left w:val="single" w:sz="4" w:space="0" w:color="auto"/>
              <w:bottom w:val="single" w:sz="4" w:space="0" w:color="auto"/>
              <w:right w:val="single" w:sz="4" w:space="0" w:color="auto"/>
            </w:tcBorders>
          </w:tcPr>
          <w:p w14:paraId="5066FB63" w14:textId="77777777" w:rsidR="00846849" w:rsidRDefault="00846849" w:rsidP="00DC1B3F">
            <w:r w:rsidRPr="003F435D">
              <w:t>Allows the application to grow as more users register or content increases.</w:t>
            </w:r>
          </w:p>
        </w:tc>
        <w:tc>
          <w:tcPr>
            <w:tcW w:w="3141" w:type="dxa"/>
            <w:tcBorders>
              <w:top w:val="single" w:sz="4" w:space="0" w:color="auto"/>
              <w:left w:val="single" w:sz="4" w:space="0" w:color="auto"/>
              <w:bottom w:val="single" w:sz="4" w:space="0" w:color="auto"/>
              <w:right w:val="single" w:sz="4" w:space="0" w:color="auto"/>
            </w:tcBorders>
          </w:tcPr>
          <w:p w14:paraId="19C6E10E" w14:textId="77777777" w:rsidR="00846849" w:rsidRPr="003F435D" w:rsidRDefault="00846849" w:rsidP="00DC1B3F">
            <w:r w:rsidRPr="003F435D">
              <w:t>Maintain response time under 2 seconds for up to 10 000 concurrent users.</w:t>
            </w:r>
          </w:p>
        </w:tc>
      </w:tr>
      <w:tr w:rsidR="004D7F58" w14:paraId="1439CDE9" w14:textId="77777777" w:rsidTr="00DC1B3F">
        <w:trPr>
          <w:trHeight w:val="302"/>
        </w:trPr>
        <w:tc>
          <w:tcPr>
            <w:tcW w:w="3131" w:type="dxa"/>
            <w:tcBorders>
              <w:top w:val="single" w:sz="4" w:space="0" w:color="auto"/>
              <w:left w:val="single" w:sz="4" w:space="0" w:color="auto"/>
              <w:bottom w:val="single" w:sz="4" w:space="0" w:color="auto"/>
              <w:right w:val="single" w:sz="4" w:space="0" w:color="auto"/>
            </w:tcBorders>
          </w:tcPr>
          <w:p w14:paraId="3CBCC05F" w14:textId="3CAEA8A5" w:rsidR="004D7F58" w:rsidRPr="00B15B05" w:rsidRDefault="004D7F58" w:rsidP="00DC1B3F">
            <w:r>
              <w:t>The system must be able to scale horizontally to accommodate more users.</w:t>
            </w:r>
          </w:p>
        </w:tc>
        <w:tc>
          <w:tcPr>
            <w:tcW w:w="3131" w:type="dxa"/>
            <w:tcBorders>
              <w:top w:val="single" w:sz="4" w:space="0" w:color="auto"/>
              <w:left w:val="single" w:sz="4" w:space="0" w:color="auto"/>
              <w:bottom w:val="single" w:sz="4" w:space="0" w:color="auto"/>
              <w:right w:val="single" w:sz="4" w:space="0" w:color="auto"/>
            </w:tcBorders>
          </w:tcPr>
          <w:p w14:paraId="302CC9C4" w14:textId="32C8EC62" w:rsidR="004D7F58" w:rsidRPr="003F435D" w:rsidRDefault="004D7F58" w:rsidP="00DC1B3F">
            <w:r>
              <w:t>Supports business growth and increasing demand without compromising performance.</w:t>
            </w:r>
          </w:p>
        </w:tc>
        <w:tc>
          <w:tcPr>
            <w:tcW w:w="3141" w:type="dxa"/>
            <w:tcBorders>
              <w:top w:val="single" w:sz="4" w:space="0" w:color="auto"/>
              <w:left w:val="single" w:sz="4" w:space="0" w:color="auto"/>
              <w:bottom w:val="single" w:sz="4" w:space="0" w:color="auto"/>
              <w:right w:val="single" w:sz="4" w:space="0" w:color="auto"/>
            </w:tcBorders>
          </w:tcPr>
          <w:p w14:paraId="41452218" w14:textId="4967DE79" w:rsidR="004D7F58" w:rsidRPr="003F435D" w:rsidRDefault="004D7F58" w:rsidP="00DC1B3F">
            <w:r>
              <w:t>Horizontal scalability with automatic scaling to maintain response time below 2 seconds for 10,000 users.</w:t>
            </w:r>
          </w:p>
        </w:tc>
      </w:tr>
      <w:tr w:rsidR="004D7F58" w14:paraId="1BBC5815" w14:textId="77777777" w:rsidTr="00DC1B3F">
        <w:trPr>
          <w:trHeight w:val="302"/>
        </w:trPr>
        <w:tc>
          <w:tcPr>
            <w:tcW w:w="3131" w:type="dxa"/>
            <w:tcBorders>
              <w:top w:val="single" w:sz="4" w:space="0" w:color="auto"/>
              <w:left w:val="single" w:sz="4" w:space="0" w:color="auto"/>
              <w:bottom w:val="single" w:sz="4" w:space="0" w:color="auto"/>
              <w:right w:val="single" w:sz="4" w:space="0" w:color="auto"/>
            </w:tcBorders>
          </w:tcPr>
          <w:p w14:paraId="10095CC1" w14:textId="3B210446" w:rsidR="004D7F58" w:rsidRDefault="004D7F58" w:rsidP="00DC1B3F">
            <w:r>
              <w:t>The architecture must allow for the integration of new features as the business grows.</w:t>
            </w:r>
          </w:p>
        </w:tc>
        <w:tc>
          <w:tcPr>
            <w:tcW w:w="3131" w:type="dxa"/>
            <w:tcBorders>
              <w:top w:val="single" w:sz="4" w:space="0" w:color="auto"/>
              <w:left w:val="single" w:sz="4" w:space="0" w:color="auto"/>
              <w:bottom w:val="single" w:sz="4" w:space="0" w:color="auto"/>
              <w:right w:val="single" w:sz="4" w:space="0" w:color="auto"/>
            </w:tcBorders>
          </w:tcPr>
          <w:p w14:paraId="523818DA" w14:textId="26D54CB2" w:rsidR="004D7F58" w:rsidRDefault="004D7F58" w:rsidP="00DC1B3F">
            <w:r>
              <w:t>Ensures that new features can be added without requiring a full redesign of the system.</w:t>
            </w:r>
          </w:p>
        </w:tc>
        <w:tc>
          <w:tcPr>
            <w:tcW w:w="3141" w:type="dxa"/>
            <w:tcBorders>
              <w:top w:val="single" w:sz="4" w:space="0" w:color="auto"/>
              <w:left w:val="single" w:sz="4" w:space="0" w:color="auto"/>
              <w:bottom w:val="single" w:sz="4" w:space="0" w:color="auto"/>
              <w:right w:val="single" w:sz="4" w:space="0" w:color="auto"/>
            </w:tcBorders>
          </w:tcPr>
          <w:p w14:paraId="4D1E3AA3" w14:textId="5388A548" w:rsidR="004D7F58" w:rsidRDefault="004D7F58" w:rsidP="00DC1B3F">
            <w:r>
              <w:t>Average time for implementing new features should not exceed 2 weeks per feature.</w:t>
            </w:r>
          </w:p>
        </w:tc>
      </w:tr>
      <w:tr w:rsidR="00846849" w14:paraId="63DBEBC8" w14:textId="77777777" w:rsidTr="00DC1B3F">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1369FB57" w14:textId="77777777" w:rsidR="00846849" w:rsidRDefault="00846849" w:rsidP="00DC1B3F">
            <w:pPr>
              <w:jc w:val="center"/>
              <w:rPr>
                <w:b/>
                <w:bCs/>
              </w:rPr>
            </w:pPr>
            <w:r>
              <w:rPr>
                <w:b/>
                <w:bCs/>
                <w:sz w:val="32"/>
                <w:szCs w:val="32"/>
              </w:rPr>
              <w:lastRenderedPageBreak/>
              <w:t>Capacity</w:t>
            </w:r>
          </w:p>
        </w:tc>
      </w:tr>
      <w:tr w:rsidR="00846849" w14:paraId="0D79215F" w14:textId="77777777" w:rsidTr="00DC1B3F">
        <w:trPr>
          <w:trHeight w:val="1"/>
        </w:trPr>
        <w:tc>
          <w:tcPr>
            <w:tcW w:w="3131" w:type="dxa"/>
            <w:tcBorders>
              <w:top w:val="single" w:sz="4" w:space="0" w:color="auto"/>
              <w:left w:val="single" w:sz="4" w:space="0" w:color="auto"/>
              <w:bottom w:val="single" w:sz="4" w:space="0" w:color="auto"/>
              <w:right w:val="single" w:sz="4" w:space="0" w:color="auto"/>
            </w:tcBorders>
            <w:hideMark/>
          </w:tcPr>
          <w:p w14:paraId="06F133D2" w14:textId="77777777" w:rsidR="00846849" w:rsidRDefault="00846849" w:rsidP="00DC1B3F">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6E5DC2CC" w14:textId="77777777" w:rsidR="00846849" w:rsidRDefault="00846849" w:rsidP="00DC1B3F">
            <w:r>
              <w:t>Justification</w:t>
            </w:r>
          </w:p>
        </w:tc>
        <w:tc>
          <w:tcPr>
            <w:tcW w:w="3141" w:type="dxa"/>
            <w:tcBorders>
              <w:top w:val="single" w:sz="4" w:space="0" w:color="auto"/>
              <w:left w:val="single" w:sz="4" w:space="0" w:color="auto"/>
              <w:bottom w:val="single" w:sz="4" w:space="0" w:color="auto"/>
              <w:right w:val="single" w:sz="4" w:space="0" w:color="auto"/>
            </w:tcBorders>
            <w:hideMark/>
          </w:tcPr>
          <w:p w14:paraId="1E06FF34" w14:textId="77777777" w:rsidR="00846849" w:rsidRDefault="00846849" w:rsidP="00DC1B3F">
            <w:r>
              <w:t>KPI</w:t>
            </w:r>
          </w:p>
        </w:tc>
      </w:tr>
      <w:tr w:rsidR="00846849" w14:paraId="07683E51" w14:textId="77777777" w:rsidTr="00DC1B3F">
        <w:trPr>
          <w:trHeight w:val="302"/>
        </w:trPr>
        <w:tc>
          <w:tcPr>
            <w:tcW w:w="3131" w:type="dxa"/>
            <w:tcBorders>
              <w:top w:val="single" w:sz="4" w:space="0" w:color="auto"/>
              <w:left w:val="single" w:sz="4" w:space="0" w:color="auto"/>
              <w:bottom w:val="single" w:sz="4" w:space="0" w:color="auto"/>
              <w:right w:val="single" w:sz="4" w:space="0" w:color="auto"/>
            </w:tcBorders>
          </w:tcPr>
          <w:p w14:paraId="7B01E4D1" w14:textId="3E053114" w:rsidR="00846849" w:rsidRDefault="00846849" w:rsidP="00DC1B3F">
            <w:r w:rsidRPr="003F435D">
              <w:t xml:space="preserve">The database must store large amounts of user, </w:t>
            </w:r>
            <w:r>
              <w:t>event</w:t>
            </w:r>
            <w:r w:rsidRPr="003F435D">
              <w:t>, and booking data.</w:t>
            </w:r>
          </w:p>
        </w:tc>
        <w:tc>
          <w:tcPr>
            <w:tcW w:w="3131" w:type="dxa"/>
            <w:tcBorders>
              <w:top w:val="single" w:sz="4" w:space="0" w:color="auto"/>
              <w:left w:val="single" w:sz="4" w:space="0" w:color="auto"/>
              <w:bottom w:val="single" w:sz="4" w:space="0" w:color="auto"/>
              <w:right w:val="single" w:sz="4" w:space="0" w:color="auto"/>
            </w:tcBorders>
          </w:tcPr>
          <w:p w14:paraId="12B425AE" w14:textId="77777777" w:rsidR="00846849" w:rsidRDefault="00846849" w:rsidP="00DC1B3F">
            <w:r w:rsidRPr="002A78FD">
              <w:t>Supports long-term growth without needing frequent upgrades.</w:t>
            </w:r>
          </w:p>
        </w:tc>
        <w:tc>
          <w:tcPr>
            <w:tcW w:w="3141" w:type="dxa"/>
            <w:tcBorders>
              <w:top w:val="single" w:sz="4" w:space="0" w:color="auto"/>
              <w:left w:val="single" w:sz="4" w:space="0" w:color="auto"/>
              <w:bottom w:val="single" w:sz="4" w:space="0" w:color="auto"/>
              <w:right w:val="single" w:sz="4" w:space="0" w:color="auto"/>
            </w:tcBorders>
          </w:tcPr>
          <w:p w14:paraId="24165283" w14:textId="77777777" w:rsidR="00846849" w:rsidRPr="002A78FD" w:rsidRDefault="00846849" w:rsidP="00DC1B3F">
            <w:r w:rsidRPr="002A78FD">
              <w:t>Store up to 1 million records with query time under 3 seconds.</w:t>
            </w:r>
          </w:p>
        </w:tc>
      </w:tr>
      <w:tr w:rsidR="004D7F58" w14:paraId="115C645A" w14:textId="77777777" w:rsidTr="00DC1B3F">
        <w:trPr>
          <w:trHeight w:val="302"/>
        </w:trPr>
        <w:tc>
          <w:tcPr>
            <w:tcW w:w="3131" w:type="dxa"/>
            <w:tcBorders>
              <w:top w:val="single" w:sz="4" w:space="0" w:color="auto"/>
              <w:left w:val="single" w:sz="4" w:space="0" w:color="auto"/>
              <w:bottom w:val="single" w:sz="4" w:space="0" w:color="auto"/>
              <w:right w:val="single" w:sz="4" w:space="0" w:color="auto"/>
            </w:tcBorders>
          </w:tcPr>
          <w:p w14:paraId="5C18A58A" w14:textId="1C2C6605" w:rsidR="004D7F58" w:rsidRPr="003F435D" w:rsidRDefault="004D7F58" w:rsidP="00DC1B3F">
            <w:r>
              <w:t>The database must handle large media files (e.g., images, videos) related to event bookings.</w:t>
            </w:r>
          </w:p>
        </w:tc>
        <w:tc>
          <w:tcPr>
            <w:tcW w:w="3131" w:type="dxa"/>
            <w:tcBorders>
              <w:top w:val="single" w:sz="4" w:space="0" w:color="auto"/>
              <w:left w:val="single" w:sz="4" w:space="0" w:color="auto"/>
              <w:bottom w:val="single" w:sz="4" w:space="0" w:color="auto"/>
              <w:right w:val="single" w:sz="4" w:space="0" w:color="auto"/>
            </w:tcBorders>
          </w:tcPr>
          <w:p w14:paraId="38937C6B" w14:textId="7CABED45" w:rsidR="004D7F58" w:rsidRPr="002A78FD" w:rsidRDefault="004D7F58" w:rsidP="00DC1B3F">
            <w:r>
              <w:t>Stores important visual content (e.g., event images) for easy access without performance issues.</w:t>
            </w:r>
          </w:p>
        </w:tc>
        <w:tc>
          <w:tcPr>
            <w:tcW w:w="3141" w:type="dxa"/>
            <w:tcBorders>
              <w:top w:val="single" w:sz="4" w:space="0" w:color="auto"/>
              <w:left w:val="single" w:sz="4" w:space="0" w:color="auto"/>
              <w:bottom w:val="single" w:sz="4" w:space="0" w:color="auto"/>
              <w:right w:val="single" w:sz="4" w:space="0" w:color="auto"/>
            </w:tcBorders>
          </w:tcPr>
          <w:p w14:paraId="0D18F42F" w14:textId="54EB1DD0" w:rsidR="004D7F58" w:rsidRPr="002A78FD" w:rsidRDefault="004D7F58" w:rsidP="00DC1B3F">
            <w:r>
              <w:t>Ability to store and retrieve 500,000 high-resolution images with load times under 5 seconds per image.</w:t>
            </w:r>
          </w:p>
        </w:tc>
      </w:tr>
      <w:tr w:rsidR="00846849" w14:paraId="28E5FAA1" w14:textId="77777777" w:rsidTr="00DC1B3F">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452B4AEB" w14:textId="77777777" w:rsidR="00846849" w:rsidRDefault="00846849" w:rsidP="00DC1B3F">
            <w:pPr>
              <w:jc w:val="center"/>
              <w:rPr>
                <w:b/>
                <w:bCs/>
              </w:rPr>
            </w:pPr>
            <w:r>
              <w:rPr>
                <w:b/>
                <w:bCs/>
                <w:sz w:val="32"/>
                <w:szCs w:val="32"/>
              </w:rPr>
              <w:t>Reliability</w:t>
            </w:r>
          </w:p>
        </w:tc>
      </w:tr>
      <w:tr w:rsidR="00846849" w14:paraId="2ADDE151" w14:textId="77777777" w:rsidTr="00DC1B3F">
        <w:trPr>
          <w:trHeight w:val="1"/>
        </w:trPr>
        <w:tc>
          <w:tcPr>
            <w:tcW w:w="3131" w:type="dxa"/>
            <w:tcBorders>
              <w:top w:val="single" w:sz="4" w:space="0" w:color="auto"/>
              <w:left w:val="single" w:sz="4" w:space="0" w:color="auto"/>
              <w:bottom w:val="single" w:sz="4" w:space="0" w:color="auto"/>
              <w:right w:val="single" w:sz="4" w:space="0" w:color="auto"/>
            </w:tcBorders>
            <w:hideMark/>
          </w:tcPr>
          <w:p w14:paraId="19CCC37D" w14:textId="77777777" w:rsidR="00846849" w:rsidRDefault="00846849" w:rsidP="00DC1B3F">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5F745372" w14:textId="77777777" w:rsidR="00846849" w:rsidRDefault="00846849" w:rsidP="00DC1B3F">
            <w:r>
              <w:t>Justification</w:t>
            </w:r>
          </w:p>
        </w:tc>
        <w:tc>
          <w:tcPr>
            <w:tcW w:w="3141" w:type="dxa"/>
            <w:tcBorders>
              <w:top w:val="single" w:sz="4" w:space="0" w:color="auto"/>
              <w:left w:val="single" w:sz="4" w:space="0" w:color="auto"/>
              <w:bottom w:val="single" w:sz="4" w:space="0" w:color="auto"/>
              <w:right w:val="single" w:sz="4" w:space="0" w:color="auto"/>
            </w:tcBorders>
            <w:hideMark/>
          </w:tcPr>
          <w:p w14:paraId="0CB22FBB" w14:textId="77777777" w:rsidR="00846849" w:rsidRDefault="00846849" w:rsidP="00DC1B3F">
            <w:r>
              <w:t>KPI</w:t>
            </w:r>
          </w:p>
        </w:tc>
      </w:tr>
      <w:tr w:rsidR="00846849" w14:paraId="2F912772" w14:textId="77777777" w:rsidTr="00DC1B3F">
        <w:trPr>
          <w:trHeight w:val="283"/>
        </w:trPr>
        <w:tc>
          <w:tcPr>
            <w:tcW w:w="3131" w:type="dxa"/>
            <w:tcBorders>
              <w:top w:val="single" w:sz="4" w:space="0" w:color="auto"/>
              <w:left w:val="single" w:sz="4" w:space="0" w:color="auto"/>
              <w:bottom w:val="single" w:sz="4" w:space="0" w:color="auto"/>
              <w:right w:val="single" w:sz="4" w:space="0" w:color="auto"/>
            </w:tcBorders>
          </w:tcPr>
          <w:p w14:paraId="1D19A5BD" w14:textId="77777777" w:rsidR="00846849" w:rsidRDefault="00846849" w:rsidP="00DC1B3F">
            <w:r w:rsidRPr="008A7C09">
              <w:t>The website must be consistent and not crash during use.</w:t>
            </w:r>
          </w:p>
        </w:tc>
        <w:tc>
          <w:tcPr>
            <w:tcW w:w="3131" w:type="dxa"/>
            <w:tcBorders>
              <w:top w:val="single" w:sz="4" w:space="0" w:color="auto"/>
              <w:left w:val="single" w:sz="4" w:space="0" w:color="auto"/>
              <w:bottom w:val="single" w:sz="4" w:space="0" w:color="auto"/>
              <w:right w:val="single" w:sz="4" w:space="0" w:color="auto"/>
            </w:tcBorders>
          </w:tcPr>
          <w:p w14:paraId="7BF7F7CF" w14:textId="18C71032" w:rsidR="00846849" w:rsidRDefault="00846849" w:rsidP="00DC1B3F">
            <w:r w:rsidRPr="004813C1">
              <w:t>Users need to be able to</w:t>
            </w:r>
            <w:r>
              <w:t xml:space="preserve"> access</w:t>
            </w:r>
            <w:r w:rsidR="003039B6">
              <w:t xml:space="preserve"> events</w:t>
            </w:r>
            <w:r w:rsidRPr="004813C1">
              <w:t>, view</w:t>
            </w:r>
            <w:r w:rsidR="003039B6">
              <w:t xml:space="preserve"> venue</w:t>
            </w:r>
            <w:r w:rsidRPr="004813C1">
              <w:t xml:space="preserve"> information, and manage bookings without interruptions. A reliable platform builds user trust and ensures smooth operation of all </w:t>
            </w:r>
            <w:r w:rsidR="00A54114">
              <w:t>venues</w:t>
            </w:r>
          </w:p>
        </w:tc>
        <w:tc>
          <w:tcPr>
            <w:tcW w:w="3141" w:type="dxa"/>
            <w:tcBorders>
              <w:top w:val="single" w:sz="4" w:space="0" w:color="auto"/>
              <w:left w:val="single" w:sz="4" w:space="0" w:color="auto"/>
              <w:bottom w:val="single" w:sz="4" w:space="0" w:color="auto"/>
              <w:right w:val="single" w:sz="4" w:space="0" w:color="auto"/>
            </w:tcBorders>
          </w:tcPr>
          <w:p w14:paraId="72EAAA38" w14:textId="77777777" w:rsidR="00846849" w:rsidRPr="004813C1" w:rsidRDefault="00846849" w:rsidP="00DC1B3F">
            <w:r w:rsidRPr="004813C1">
              <w:t>System uptime of 99.9% per month.</w:t>
            </w:r>
          </w:p>
        </w:tc>
      </w:tr>
      <w:tr w:rsidR="004D7F58" w14:paraId="6C796EA1" w14:textId="77777777" w:rsidTr="00DC1B3F">
        <w:trPr>
          <w:trHeight w:val="283"/>
        </w:trPr>
        <w:tc>
          <w:tcPr>
            <w:tcW w:w="3131" w:type="dxa"/>
            <w:tcBorders>
              <w:top w:val="single" w:sz="4" w:space="0" w:color="auto"/>
              <w:left w:val="single" w:sz="4" w:space="0" w:color="auto"/>
              <w:bottom w:val="single" w:sz="4" w:space="0" w:color="auto"/>
              <w:right w:val="single" w:sz="4" w:space="0" w:color="auto"/>
            </w:tcBorders>
          </w:tcPr>
          <w:p w14:paraId="3A737279" w14:textId="3E90D71E" w:rsidR="004D7F58" w:rsidRPr="008A7C09" w:rsidRDefault="004D7F58" w:rsidP="00DC1B3F">
            <w:r>
              <w:t>The website must have a robust backup system for data recovery.</w:t>
            </w:r>
          </w:p>
        </w:tc>
        <w:tc>
          <w:tcPr>
            <w:tcW w:w="3131" w:type="dxa"/>
            <w:tcBorders>
              <w:top w:val="single" w:sz="4" w:space="0" w:color="auto"/>
              <w:left w:val="single" w:sz="4" w:space="0" w:color="auto"/>
              <w:bottom w:val="single" w:sz="4" w:space="0" w:color="auto"/>
              <w:right w:val="single" w:sz="4" w:space="0" w:color="auto"/>
            </w:tcBorders>
          </w:tcPr>
          <w:p w14:paraId="79FB657E" w14:textId="0A3A3D53" w:rsidR="004D7F58" w:rsidRPr="004813C1" w:rsidRDefault="004D7F58" w:rsidP="00DC1B3F">
            <w:r>
              <w:t>Ensures that user and business data are safely stored and recoverable in case of accidental loss.</w:t>
            </w:r>
          </w:p>
        </w:tc>
        <w:tc>
          <w:tcPr>
            <w:tcW w:w="3141" w:type="dxa"/>
            <w:tcBorders>
              <w:top w:val="single" w:sz="4" w:space="0" w:color="auto"/>
              <w:left w:val="single" w:sz="4" w:space="0" w:color="auto"/>
              <w:bottom w:val="single" w:sz="4" w:space="0" w:color="auto"/>
              <w:right w:val="single" w:sz="4" w:space="0" w:color="auto"/>
            </w:tcBorders>
          </w:tcPr>
          <w:p w14:paraId="3C71954D" w14:textId="7307EE51" w:rsidR="004D7F58" w:rsidRPr="004813C1" w:rsidRDefault="004D7F58" w:rsidP="00DC1B3F">
            <w:r>
              <w:t>Backup frequency: Daily; Recovery Time Objective (RTO) under 1 hour; Recovery Point Objective (RPO) under 30 minutes.</w:t>
            </w:r>
          </w:p>
        </w:tc>
      </w:tr>
      <w:tr w:rsidR="00846849" w14:paraId="0205035C" w14:textId="77777777" w:rsidTr="00DC1B3F">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6EA3190D" w14:textId="77777777" w:rsidR="00846849" w:rsidRDefault="00846849" w:rsidP="00DC1B3F">
            <w:pPr>
              <w:jc w:val="center"/>
              <w:rPr>
                <w:b/>
                <w:bCs/>
              </w:rPr>
            </w:pPr>
            <w:r>
              <w:rPr>
                <w:b/>
                <w:bCs/>
                <w:sz w:val="32"/>
                <w:szCs w:val="32"/>
              </w:rPr>
              <w:t>Usability</w:t>
            </w:r>
          </w:p>
        </w:tc>
      </w:tr>
      <w:tr w:rsidR="00846849" w14:paraId="6E77E961" w14:textId="77777777" w:rsidTr="00DC1B3F">
        <w:trPr>
          <w:trHeight w:val="1"/>
        </w:trPr>
        <w:tc>
          <w:tcPr>
            <w:tcW w:w="3131" w:type="dxa"/>
            <w:tcBorders>
              <w:top w:val="single" w:sz="4" w:space="0" w:color="auto"/>
              <w:left w:val="single" w:sz="4" w:space="0" w:color="auto"/>
              <w:bottom w:val="single" w:sz="4" w:space="0" w:color="auto"/>
              <w:right w:val="single" w:sz="4" w:space="0" w:color="auto"/>
            </w:tcBorders>
            <w:hideMark/>
          </w:tcPr>
          <w:p w14:paraId="155E88D0" w14:textId="77777777" w:rsidR="00846849" w:rsidRDefault="00846849" w:rsidP="00DC1B3F">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66B3435E" w14:textId="77777777" w:rsidR="00846849" w:rsidRDefault="00846849" w:rsidP="00DC1B3F">
            <w:r>
              <w:t>Justification</w:t>
            </w:r>
          </w:p>
        </w:tc>
        <w:tc>
          <w:tcPr>
            <w:tcW w:w="3141" w:type="dxa"/>
            <w:tcBorders>
              <w:top w:val="single" w:sz="4" w:space="0" w:color="auto"/>
              <w:left w:val="single" w:sz="4" w:space="0" w:color="auto"/>
              <w:bottom w:val="single" w:sz="4" w:space="0" w:color="auto"/>
              <w:right w:val="single" w:sz="4" w:space="0" w:color="auto"/>
            </w:tcBorders>
            <w:hideMark/>
          </w:tcPr>
          <w:p w14:paraId="062C59A6" w14:textId="77777777" w:rsidR="00846849" w:rsidRDefault="00846849" w:rsidP="00DC1B3F">
            <w:r>
              <w:t>KPI</w:t>
            </w:r>
          </w:p>
        </w:tc>
      </w:tr>
      <w:tr w:rsidR="00846849" w14:paraId="5D7560B6" w14:textId="77777777" w:rsidTr="00DC1B3F">
        <w:trPr>
          <w:trHeight w:val="283"/>
        </w:trPr>
        <w:tc>
          <w:tcPr>
            <w:tcW w:w="3131" w:type="dxa"/>
            <w:tcBorders>
              <w:top w:val="single" w:sz="4" w:space="0" w:color="auto"/>
              <w:left w:val="single" w:sz="4" w:space="0" w:color="auto"/>
              <w:bottom w:val="single" w:sz="4" w:space="0" w:color="auto"/>
              <w:right w:val="single" w:sz="4" w:space="0" w:color="auto"/>
            </w:tcBorders>
          </w:tcPr>
          <w:p w14:paraId="0941114C" w14:textId="77777777" w:rsidR="00846849" w:rsidRDefault="00846849" w:rsidP="00DC1B3F">
            <w:r w:rsidRPr="00DF0E9B">
              <w:t>The interface must be intuitive and easy to navigate.</w:t>
            </w:r>
          </w:p>
        </w:tc>
        <w:tc>
          <w:tcPr>
            <w:tcW w:w="3131" w:type="dxa"/>
            <w:tcBorders>
              <w:top w:val="single" w:sz="4" w:space="0" w:color="auto"/>
              <w:left w:val="single" w:sz="4" w:space="0" w:color="auto"/>
              <w:bottom w:val="single" w:sz="4" w:space="0" w:color="auto"/>
              <w:right w:val="single" w:sz="4" w:space="0" w:color="auto"/>
            </w:tcBorders>
          </w:tcPr>
          <w:p w14:paraId="2041492F" w14:textId="77777777" w:rsidR="00846849" w:rsidRDefault="00846849" w:rsidP="00DC1B3F">
            <w:r w:rsidRPr="00DF0E9B">
              <w:t>Ensures users of all ages can use the website without training.</w:t>
            </w:r>
          </w:p>
        </w:tc>
        <w:tc>
          <w:tcPr>
            <w:tcW w:w="3141" w:type="dxa"/>
            <w:tcBorders>
              <w:top w:val="single" w:sz="4" w:space="0" w:color="auto"/>
              <w:left w:val="single" w:sz="4" w:space="0" w:color="auto"/>
              <w:bottom w:val="single" w:sz="4" w:space="0" w:color="auto"/>
              <w:right w:val="single" w:sz="4" w:space="0" w:color="auto"/>
            </w:tcBorders>
          </w:tcPr>
          <w:p w14:paraId="03A148E0" w14:textId="77777777" w:rsidR="00846849" w:rsidRDefault="00846849" w:rsidP="00DC1B3F">
            <w:r w:rsidRPr="00DF0E9B">
              <w:t>90 % of test users complete main tasks without help.</w:t>
            </w:r>
          </w:p>
        </w:tc>
      </w:tr>
      <w:tr w:rsidR="004D7F58" w14:paraId="2ABF6D34" w14:textId="77777777" w:rsidTr="00DC1B3F">
        <w:trPr>
          <w:trHeight w:val="283"/>
        </w:trPr>
        <w:tc>
          <w:tcPr>
            <w:tcW w:w="3131" w:type="dxa"/>
            <w:tcBorders>
              <w:top w:val="single" w:sz="4" w:space="0" w:color="auto"/>
              <w:left w:val="single" w:sz="4" w:space="0" w:color="auto"/>
              <w:bottom w:val="single" w:sz="4" w:space="0" w:color="auto"/>
              <w:right w:val="single" w:sz="4" w:space="0" w:color="auto"/>
            </w:tcBorders>
          </w:tcPr>
          <w:p w14:paraId="7F4B466F" w14:textId="38D54798" w:rsidR="004D7F58" w:rsidRPr="00DF0E9B" w:rsidRDefault="004D7F58" w:rsidP="00DC1B3F">
            <w:r>
              <w:t>The system must allow users to easily reset their passwords</w:t>
            </w:r>
          </w:p>
        </w:tc>
        <w:tc>
          <w:tcPr>
            <w:tcW w:w="3131" w:type="dxa"/>
            <w:tcBorders>
              <w:top w:val="single" w:sz="4" w:space="0" w:color="auto"/>
              <w:left w:val="single" w:sz="4" w:space="0" w:color="auto"/>
              <w:bottom w:val="single" w:sz="4" w:space="0" w:color="auto"/>
              <w:right w:val="single" w:sz="4" w:space="0" w:color="auto"/>
            </w:tcBorders>
          </w:tcPr>
          <w:p w14:paraId="05DA151A" w14:textId="0AA034D5" w:rsidR="004D7F58" w:rsidRPr="00DF0E9B" w:rsidRDefault="004D7F58" w:rsidP="00DC1B3F">
            <w:r>
              <w:t>Ensures users can regain access to their accounts in case they forget their passwords.</w:t>
            </w:r>
          </w:p>
        </w:tc>
        <w:tc>
          <w:tcPr>
            <w:tcW w:w="3141" w:type="dxa"/>
            <w:tcBorders>
              <w:top w:val="single" w:sz="4" w:space="0" w:color="auto"/>
              <w:left w:val="single" w:sz="4" w:space="0" w:color="auto"/>
              <w:bottom w:val="single" w:sz="4" w:space="0" w:color="auto"/>
              <w:right w:val="single" w:sz="4" w:space="0" w:color="auto"/>
            </w:tcBorders>
          </w:tcPr>
          <w:p w14:paraId="1A6834D4" w14:textId="3430C17D" w:rsidR="004D7F58" w:rsidRPr="00DF0E9B" w:rsidRDefault="004D7F58" w:rsidP="00DC1B3F">
            <w:r>
              <w:t>95% of users successfully reset their passwords without needing additional support.</w:t>
            </w:r>
          </w:p>
        </w:tc>
      </w:tr>
      <w:tr w:rsidR="00846849" w14:paraId="187AF3C1" w14:textId="77777777" w:rsidTr="00DC1B3F">
        <w:trPr>
          <w:trHeight w:val="1"/>
        </w:trPr>
        <w:tc>
          <w:tcPr>
            <w:tcW w:w="9403" w:type="dxa"/>
            <w:gridSpan w:val="3"/>
            <w:tcBorders>
              <w:top w:val="single" w:sz="4" w:space="0" w:color="auto"/>
              <w:left w:val="single" w:sz="4" w:space="0" w:color="auto"/>
              <w:bottom w:val="single" w:sz="4" w:space="0" w:color="auto"/>
              <w:right w:val="single" w:sz="4" w:space="0" w:color="auto"/>
            </w:tcBorders>
            <w:hideMark/>
          </w:tcPr>
          <w:p w14:paraId="7B0C0DD1" w14:textId="77777777" w:rsidR="00846849" w:rsidRDefault="00846849" w:rsidP="00DC1B3F">
            <w:pPr>
              <w:jc w:val="center"/>
              <w:rPr>
                <w:b/>
                <w:bCs/>
              </w:rPr>
            </w:pPr>
            <w:r>
              <w:rPr>
                <w:b/>
                <w:bCs/>
                <w:sz w:val="32"/>
                <w:szCs w:val="32"/>
              </w:rPr>
              <w:t>Accessibility</w:t>
            </w:r>
          </w:p>
        </w:tc>
      </w:tr>
      <w:tr w:rsidR="00846849" w14:paraId="1A2880CB" w14:textId="77777777" w:rsidTr="00DC1B3F">
        <w:trPr>
          <w:trHeight w:val="1"/>
        </w:trPr>
        <w:tc>
          <w:tcPr>
            <w:tcW w:w="3131" w:type="dxa"/>
            <w:tcBorders>
              <w:top w:val="single" w:sz="4" w:space="0" w:color="auto"/>
              <w:left w:val="single" w:sz="4" w:space="0" w:color="auto"/>
              <w:bottom w:val="single" w:sz="4" w:space="0" w:color="auto"/>
              <w:right w:val="single" w:sz="4" w:space="0" w:color="auto"/>
            </w:tcBorders>
            <w:hideMark/>
          </w:tcPr>
          <w:p w14:paraId="3FE5EB16" w14:textId="77777777" w:rsidR="00846849" w:rsidRDefault="00846849" w:rsidP="00DC1B3F">
            <w:r>
              <w:t>Non-Functional Requirement</w:t>
            </w:r>
          </w:p>
        </w:tc>
        <w:tc>
          <w:tcPr>
            <w:tcW w:w="3131" w:type="dxa"/>
            <w:tcBorders>
              <w:top w:val="single" w:sz="4" w:space="0" w:color="auto"/>
              <w:left w:val="single" w:sz="4" w:space="0" w:color="auto"/>
              <w:bottom w:val="single" w:sz="4" w:space="0" w:color="auto"/>
              <w:right w:val="single" w:sz="4" w:space="0" w:color="auto"/>
            </w:tcBorders>
            <w:hideMark/>
          </w:tcPr>
          <w:p w14:paraId="727878C4" w14:textId="77777777" w:rsidR="00846849" w:rsidRDefault="00846849" w:rsidP="00DC1B3F">
            <w:r>
              <w:t>Justification</w:t>
            </w:r>
          </w:p>
        </w:tc>
        <w:tc>
          <w:tcPr>
            <w:tcW w:w="3141" w:type="dxa"/>
            <w:tcBorders>
              <w:top w:val="single" w:sz="4" w:space="0" w:color="auto"/>
              <w:left w:val="single" w:sz="4" w:space="0" w:color="auto"/>
              <w:bottom w:val="single" w:sz="4" w:space="0" w:color="auto"/>
              <w:right w:val="single" w:sz="4" w:space="0" w:color="auto"/>
            </w:tcBorders>
            <w:hideMark/>
          </w:tcPr>
          <w:p w14:paraId="12BDE5E0" w14:textId="77777777" w:rsidR="00846849" w:rsidRDefault="00846849" w:rsidP="00DC1B3F">
            <w:r>
              <w:t>KPI</w:t>
            </w:r>
          </w:p>
        </w:tc>
      </w:tr>
      <w:tr w:rsidR="00846849" w14:paraId="22C20F8D" w14:textId="77777777" w:rsidTr="00DC1B3F">
        <w:trPr>
          <w:trHeight w:val="283"/>
        </w:trPr>
        <w:tc>
          <w:tcPr>
            <w:tcW w:w="3131" w:type="dxa"/>
            <w:tcBorders>
              <w:top w:val="single" w:sz="4" w:space="0" w:color="auto"/>
              <w:left w:val="single" w:sz="4" w:space="0" w:color="auto"/>
              <w:bottom w:val="single" w:sz="4" w:space="0" w:color="auto"/>
              <w:right w:val="single" w:sz="4" w:space="0" w:color="auto"/>
            </w:tcBorders>
          </w:tcPr>
          <w:p w14:paraId="1EE1AAFD" w14:textId="77777777" w:rsidR="00846849" w:rsidRDefault="00846849" w:rsidP="00DC1B3F">
            <w:r w:rsidRPr="00DF0E9B">
              <w:t xml:space="preserve">The website must meet </w:t>
            </w:r>
            <w:r w:rsidRPr="00DF0E9B">
              <w:rPr>
                <w:b/>
                <w:bCs/>
              </w:rPr>
              <w:t>WCAG 2.1 AA</w:t>
            </w:r>
            <w:r w:rsidRPr="00DF0E9B">
              <w:t xml:space="preserve"> accessibility standards.</w:t>
            </w:r>
          </w:p>
        </w:tc>
        <w:tc>
          <w:tcPr>
            <w:tcW w:w="3131" w:type="dxa"/>
            <w:tcBorders>
              <w:top w:val="single" w:sz="4" w:space="0" w:color="auto"/>
              <w:left w:val="single" w:sz="4" w:space="0" w:color="auto"/>
              <w:bottom w:val="single" w:sz="4" w:space="0" w:color="auto"/>
              <w:right w:val="single" w:sz="4" w:space="0" w:color="auto"/>
            </w:tcBorders>
          </w:tcPr>
          <w:p w14:paraId="52696B13" w14:textId="77777777" w:rsidR="00846849" w:rsidRDefault="00846849" w:rsidP="00DC1B3F">
            <w:r w:rsidRPr="006E17A8">
              <w:t>Ensures inclusivity for users with visual or physical impairments.</w:t>
            </w:r>
          </w:p>
        </w:tc>
        <w:tc>
          <w:tcPr>
            <w:tcW w:w="3141" w:type="dxa"/>
            <w:tcBorders>
              <w:top w:val="single" w:sz="4" w:space="0" w:color="auto"/>
              <w:left w:val="single" w:sz="4" w:space="0" w:color="auto"/>
              <w:bottom w:val="single" w:sz="4" w:space="0" w:color="auto"/>
              <w:right w:val="single" w:sz="4" w:space="0" w:color="auto"/>
            </w:tcBorders>
          </w:tcPr>
          <w:p w14:paraId="313D9677" w14:textId="77777777" w:rsidR="00846849" w:rsidRDefault="00846849" w:rsidP="00DC1B3F">
            <w:r w:rsidRPr="006E17A8">
              <w:t xml:space="preserve">Pass accessibility audit for </w:t>
            </w:r>
            <w:r w:rsidRPr="006E17A8">
              <w:rPr>
                <w:b/>
                <w:bCs/>
              </w:rPr>
              <w:t>WCAG 2.1 AA</w:t>
            </w:r>
            <w:r w:rsidRPr="006E17A8">
              <w:t xml:space="preserve"> compliance.</w:t>
            </w:r>
          </w:p>
        </w:tc>
      </w:tr>
      <w:tr w:rsidR="004D7F58" w14:paraId="303BBD87" w14:textId="77777777" w:rsidTr="00DC1B3F">
        <w:trPr>
          <w:trHeight w:val="283"/>
        </w:trPr>
        <w:tc>
          <w:tcPr>
            <w:tcW w:w="3131" w:type="dxa"/>
            <w:tcBorders>
              <w:top w:val="single" w:sz="4" w:space="0" w:color="auto"/>
              <w:left w:val="single" w:sz="4" w:space="0" w:color="auto"/>
              <w:bottom w:val="single" w:sz="4" w:space="0" w:color="auto"/>
              <w:right w:val="single" w:sz="4" w:space="0" w:color="auto"/>
            </w:tcBorders>
          </w:tcPr>
          <w:p w14:paraId="273A53F0" w14:textId="30531566" w:rsidR="004D7F58" w:rsidRPr="00DF0E9B" w:rsidRDefault="004D7F58" w:rsidP="00DC1B3F">
            <w:r>
              <w:t>The website must offer high-contrast modes for visually impaired users</w:t>
            </w:r>
          </w:p>
        </w:tc>
        <w:tc>
          <w:tcPr>
            <w:tcW w:w="3131" w:type="dxa"/>
            <w:tcBorders>
              <w:top w:val="single" w:sz="4" w:space="0" w:color="auto"/>
              <w:left w:val="single" w:sz="4" w:space="0" w:color="auto"/>
              <w:bottom w:val="single" w:sz="4" w:space="0" w:color="auto"/>
              <w:right w:val="single" w:sz="4" w:space="0" w:color="auto"/>
            </w:tcBorders>
          </w:tcPr>
          <w:p w14:paraId="03B2F52F" w14:textId="2A550515" w:rsidR="004D7F58" w:rsidRPr="006E17A8" w:rsidRDefault="004D7F58" w:rsidP="00DC1B3F">
            <w:r>
              <w:t>Provides a clear visual interface for users with low vision.</w:t>
            </w:r>
          </w:p>
        </w:tc>
        <w:tc>
          <w:tcPr>
            <w:tcW w:w="3141" w:type="dxa"/>
            <w:tcBorders>
              <w:top w:val="single" w:sz="4" w:space="0" w:color="auto"/>
              <w:left w:val="single" w:sz="4" w:space="0" w:color="auto"/>
              <w:bottom w:val="single" w:sz="4" w:space="0" w:color="auto"/>
              <w:right w:val="single" w:sz="4" w:space="0" w:color="auto"/>
            </w:tcBorders>
          </w:tcPr>
          <w:p w14:paraId="0374BB22" w14:textId="2D84E17F" w:rsidR="004D7F58" w:rsidRPr="006E17A8" w:rsidRDefault="004D7F58" w:rsidP="00DC1B3F">
            <w:r>
              <w:t>High-contrast mode should be accessible with one-click toggle, and 100% of text should be legible in high contrast mode.</w:t>
            </w:r>
          </w:p>
        </w:tc>
      </w:tr>
    </w:tbl>
    <w:p w14:paraId="14BE8499" w14:textId="4A86D800" w:rsidR="00846849" w:rsidRDefault="00846849" w:rsidP="00846849"/>
    <w:p w14:paraId="052B85B9" w14:textId="76A95C65" w:rsidR="00B82C1B" w:rsidRDefault="003039B6" w:rsidP="00B82C1B">
      <w:r>
        <w:t xml:space="preserve">KPI – Key Performance indicator </w:t>
      </w:r>
    </w:p>
    <w:p w14:paraId="2DA0DB37" w14:textId="5A4A74F8" w:rsidR="00B82C1B" w:rsidRDefault="00E322BD" w:rsidP="00E322BD">
      <w:pPr>
        <w:pStyle w:val="Heading1"/>
      </w:pPr>
      <w:r>
        <w:lastRenderedPageBreak/>
        <w:t>Hierarchy Diagram</w:t>
      </w:r>
    </w:p>
    <w:p w14:paraId="757625AF" w14:textId="26F5FD74" w:rsidR="00E322BD" w:rsidRDefault="00677853" w:rsidP="00E322BD">
      <w:r w:rsidRPr="00677853">
        <w:drawing>
          <wp:inline distT="0" distB="0" distL="0" distR="0" wp14:anchorId="0F193E75" wp14:editId="567DBB3C">
            <wp:extent cx="3696216" cy="29626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96216" cy="2962688"/>
                    </a:xfrm>
                    <a:prstGeom prst="rect">
                      <a:avLst/>
                    </a:prstGeom>
                  </pic:spPr>
                </pic:pic>
              </a:graphicData>
            </a:graphic>
          </wp:inline>
        </w:drawing>
      </w:r>
      <w:r w:rsidRPr="00677853">
        <w:drawing>
          <wp:inline distT="0" distB="0" distL="0" distR="0" wp14:anchorId="7680B640" wp14:editId="42DC9CE0">
            <wp:extent cx="3972479" cy="297221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72479" cy="2972215"/>
                    </a:xfrm>
                    <a:prstGeom prst="rect">
                      <a:avLst/>
                    </a:prstGeom>
                  </pic:spPr>
                </pic:pic>
              </a:graphicData>
            </a:graphic>
          </wp:inline>
        </w:drawing>
      </w:r>
      <w:r w:rsidR="006351E2" w:rsidRPr="006351E2">
        <w:drawing>
          <wp:inline distT="0" distB="0" distL="0" distR="0" wp14:anchorId="7F2F6753" wp14:editId="589BD463">
            <wp:extent cx="1219370" cy="1476581"/>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19370" cy="1476581"/>
                    </a:xfrm>
                    <a:prstGeom prst="rect">
                      <a:avLst/>
                    </a:prstGeom>
                  </pic:spPr>
                </pic:pic>
              </a:graphicData>
            </a:graphic>
          </wp:inline>
        </w:drawing>
      </w:r>
    </w:p>
    <w:p w14:paraId="4609068F" w14:textId="77777777" w:rsidR="00713D96" w:rsidRDefault="00713D96" w:rsidP="00E322BD"/>
    <w:p w14:paraId="226CDCB0" w14:textId="7F7CF9E6" w:rsidR="00677853" w:rsidRDefault="00713D96" w:rsidP="00713D96">
      <w:pPr>
        <w:pStyle w:val="Heading1"/>
      </w:pPr>
      <w:r>
        <w:t>UI Considerations</w:t>
      </w:r>
    </w:p>
    <w:p w14:paraId="04431FE1" w14:textId="77777777" w:rsidR="008C7867" w:rsidRDefault="00713D96" w:rsidP="00713D96">
      <w:r>
        <w:t xml:space="preserve">Things I have considered implementing for the design phase includes the </w:t>
      </w:r>
      <w:proofErr w:type="spellStart"/>
      <w:r>
        <w:t>colour</w:t>
      </w:r>
      <w:proofErr w:type="spellEnd"/>
      <w:r>
        <w:t xml:space="preserve"> scheme, general aesthetic, </w:t>
      </w:r>
      <w:r w:rsidR="008C7867">
        <w:t>spacing, and images.</w:t>
      </w:r>
    </w:p>
    <w:p w14:paraId="788BF49F" w14:textId="1B51378F" w:rsidR="00713D96" w:rsidRDefault="008C7867" w:rsidP="00713D96">
      <w:r>
        <w:t xml:space="preserve">The </w:t>
      </w:r>
      <w:proofErr w:type="spellStart"/>
      <w:r>
        <w:t>colour</w:t>
      </w:r>
      <w:proofErr w:type="spellEnd"/>
      <w:r>
        <w:t xml:space="preserve"> scheme should be simple. During my research I noticed brands tend to stick to 2 or 3 </w:t>
      </w:r>
      <w:proofErr w:type="spellStart"/>
      <w:r>
        <w:t>colours</w:t>
      </w:r>
      <w:proofErr w:type="spellEnd"/>
      <w:r>
        <w:t xml:space="preserve">: white, an accent </w:t>
      </w:r>
      <w:proofErr w:type="spellStart"/>
      <w:r>
        <w:t>colour</w:t>
      </w:r>
      <w:proofErr w:type="spellEnd"/>
      <w:r>
        <w:t xml:space="preserve">, and then a dark grey/black. This seems to be industry standard, with the only thing changing being the accent </w:t>
      </w:r>
      <w:proofErr w:type="spellStart"/>
      <w:r>
        <w:t>colour</w:t>
      </w:r>
      <w:proofErr w:type="spellEnd"/>
      <w:r>
        <w:t xml:space="preserve"> and whether the website itself is mostly white or mostly dark grey/black. Therefore, I will make the background black, with the accent </w:t>
      </w:r>
      <w:proofErr w:type="spellStart"/>
      <w:r>
        <w:t>colour</w:t>
      </w:r>
      <w:proofErr w:type="spellEnd"/>
      <w:r>
        <w:t xml:space="preserve"> being </w:t>
      </w:r>
      <w:proofErr w:type="spellStart"/>
      <w:r>
        <w:t>CityPoint</w:t>
      </w:r>
      <w:r w:rsidR="00456D57">
        <w:t>s</w:t>
      </w:r>
      <w:proofErr w:type="spellEnd"/>
      <w:r w:rsidR="00456D57">
        <w:t xml:space="preserve"> brand’s </w:t>
      </w:r>
      <w:proofErr w:type="spellStart"/>
      <w:r w:rsidR="00456D57">
        <w:t>colour</w:t>
      </w:r>
      <w:proofErr w:type="spellEnd"/>
      <w:r w:rsidR="00456D57">
        <w:t xml:space="preserve"> scheme. The text </w:t>
      </w:r>
      <w:proofErr w:type="spellStart"/>
      <w:r w:rsidR="00456D57">
        <w:t>colour</w:t>
      </w:r>
      <w:proofErr w:type="spellEnd"/>
      <w:r w:rsidR="00456D57">
        <w:t xml:space="preserve"> should be white to allow contrast on the dark background. However, I </w:t>
      </w:r>
      <w:r w:rsidR="00456D57">
        <w:lastRenderedPageBreak/>
        <w:t xml:space="preserve">will add an option for light mode for users who prefer it. The accent </w:t>
      </w:r>
      <w:proofErr w:type="spellStart"/>
      <w:r w:rsidR="00456D57">
        <w:t>colour</w:t>
      </w:r>
      <w:proofErr w:type="spellEnd"/>
      <w:r w:rsidR="00456D57">
        <w:t xml:space="preserve"> will stay the same, however the text and background </w:t>
      </w:r>
      <w:proofErr w:type="spellStart"/>
      <w:r w:rsidR="00456D57">
        <w:t>colours</w:t>
      </w:r>
      <w:proofErr w:type="spellEnd"/>
      <w:r w:rsidR="00456D57">
        <w:t xml:space="preserve"> will be swapped around.</w:t>
      </w:r>
    </w:p>
    <w:p w14:paraId="532D27AC" w14:textId="46752767" w:rsidR="00456D57" w:rsidRDefault="00456D57" w:rsidP="00713D96">
      <w:r>
        <w:t xml:space="preserve">The general aesthetic should be minimalistic and simple. With the 2 brands I have researched, there isn’t much going on. This is because the target audience is adults. Due to this, I will use the white space to create a modern and simple look for the website, which will make the key elements stand out. </w:t>
      </w:r>
      <w:r w:rsidR="00640137">
        <w:t xml:space="preserve">Because I want a modern look, I intend to use the </w:t>
      </w:r>
      <w:proofErr w:type="spellStart"/>
      <w:r w:rsidR="00640137">
        <w:t>Greycliff</w:t>
      </w:r>
      <w:proofErr w:type="spellEnd"/>
      <w:r w:rsidR="00640137">
        <w:t xml:space="preserve"> font because of its simplistic design that’s also easy to read. </w:t>
      </w:r>
      <w:proofErr w:type="spellStart"/>
      <w:r w:rsidR="00640137">
        <w:t>Greycliff</w:t>
      </w:r>
      <w:proofErr w:type="spellEnd"/>
      <w:r w:rsidR="00640137">
        <w:t xml:space="preserve"> is also from the </w:t>
      </w:r>
      <w:proofErr w:type="gramStart"/>
      <w:r w:rsidR="00640137">
        <w:t>sans</w:t>
      </w:r>
      <w:proofErr w:type="gramEnd"/>
      <w:r w:rsidR="00640137">
        <w:t xml:space="preserve"> serif font family, which means it’s more accessible to people with learning disabilities such as dyslexia. </w:t>
      </w:r>
    </w:p>
    <w:p w14:paraId="3D24D178" w14:textId="77777777" w:rsidR="00FC2F9B" w:rsidRDefault="00640137" w:rsidP="00713D96">
      <w:r>
        <w:t xml:space="preserve">Images is a given. Because </w:t>
      </w:r>
      <w:proofErr w:type="spellStart"/>
      <w:r>
        <w:t>CityPoint</w:t>
      </w:r>
      <w:proofErr w:type="spellEnd"/>
      <w:r>
        <w:t xml:space="preserve"> is a venue hiring website, users need to be able to see the venues to decide if it’s the one for them. Therefore, I will be sure to use copyright free images of the venues. This is also industry standard </w:t>
      </w:r>
      <w:r w:rsidR="00FC2F9B">
        <w:t>to include images of the venues for hire.</w:t>
      </w:r>
    </w:p>
    <w:p w14:paraId="29B94A26" w14:textId="77777777" w:rsidR="00FC2F9B" w:rsidRDefault="00FC2F9B" w:rsidP="00713D96"/>
    <w:p w14:paraId="177569B2" w14:textId="6254789F" w:rsidR="00640137" w:rsidRDefault="00FC2F9B" w:rsidP="00FC2F9B">
      <w:pPr>
        <w:pStyle w:val="Heading1"/>
      </w:pPr>
      <w:r>
        <w:t xml:space="preserve">Security considerations and risk mitigation </w:t>
      </w:r>
      <w:r w:rsidR="00640137">
        <w:t xml:space="preserve"> </w:t>
      </w:r>
    </w:p>
    <w:tbl>
      <w:tblPr>
        <w:tblStyle w:val="TableGrid"/>
        <w:tblW w:w="9394" w:type="dxa"/>
        <w:tblLook w:val="04A0" w:firstRow="1" w:lastRow="0" w:firstColumn="1" w:lastColumn="0" w:noHBand="0" w:noVBand="1"/>
      </w:tblPr>
      <w:tblGrid>
        <w:gridCol w:w="2348"/>
        <w:gridCol w:w="2348"/>
        <w:gridCol w:w="2349"/>
        <w:gridCol w:w="2349"/>
      </w:tblGrid>
      <w:tr w:rsidR="00FC2F9B" w14:paraId="3BBD991E" w14:textId="77777777" w:rsidTr="00FC2F9B">
        <w:trPr>
          <w:trHeight w:val="668"/>
        </w:trPr>
        <w:tc>
          <w:tcPr>
            <w:tcW w:w="2348" w:type="dxa"/>
          </w:tcPr>
          <w:p w14:paraId="0681E9E3" w14:textId="43AA2CC7" w:rsidR="00FC2F9B" w:rsidRPr="00FC2F9B" w:rsidRDefault="00FC2F9B" w:rsidP="00FC2F9B">
            <w:pPr>
              <w:rPr>
                <w:b/>
                <w:bCs/>
                <w:sz w:val="28"/>
                <w:szCs w:val="28"/>
              </w:rPr>
            </w:pPr>
            <w:r w:rsidRPr="00FC2F9B">
              <w:rPr>
                <w:b/>
                <w:bCs/>
                <w:sz w:val="28"/>
                <w:szCs w:val="28"/>
              </w:rPr>
              <w:t>Risk Description</w:t>
            </w:r>
          </w:p>
        </w:tc>
        <w:tc>
          <w:tcPr>
            <w:tcW w:w="2348" w:type="dxa"/>
          </w:tcPr>
          <w:p w14:paraId="40F64CFB" w14:textId="246F242B" w:rsidR="00FC2F9B" w:rsidRPr="00FC2F9B" w:rsidRDefault="00FC2F9B" w:rsidP="00FC2F9B">
            <w:pPr>
              <w:rPr>
                <w:b/>
                <w:bCs/>
                <w:sz w:val="28"/>
                <w:szCs w:val="28"/>
              </w:rPr>
            </w:pPr>
            <w:r w:rsidRPr="00FC2F9B">
              <w:rPr>
                <w:b/>
                <w:bCs/>
                <w:sz w:val="28"/>
                <w:szCs w:val="28"/>
              </w:rPr>
              <w:t>Probability</w:t>
            </w:r>
          </w:p>
        </w:tc>
        <w:tc>
          <w:tcPr>
            <w:tcW w:w="2349" w:type="dxa"/>
          </w:tcPr>
          <w:p w14:paraId="43F416C5" w14:textId="655E4FCB" w:rsidR="00FC2F9B" w:rsidRPr="00FC2F9B" w:rsidRDefault="00FC2F9B" w:rsidP="00FC2F9B">
            <w:pPr>
              <w:rPr>
                <w:b/>
                <w:bCs/>
                <w:sz w:val="28"/>
                <w:szCs w:val="28"/>
              </w:rPr>
            </w:pPr>
            <w:r w:rsidRPr="00FC2F9B">
              <w:rPr>
                <w:b/>
                <w:bCs/>
                <w:sz w:val="28"/>
                <w:szCs w:val="28"/>
              </w:rPr>
              <w:t>Impact</w:t>
            </w:r>
          </w:p>
        </w:tc>
        <w:tc>
          <w:tcPr>
            <w:tcW w:w="2349" w:type="dxa"/>
          </w:tcPr>
          <w:p w14:paraId="061A5864" w14:textId="5EEFE885" w:rsidR="00FC2F9B" w:rsidRPr="00FC2F9B" w:rsidRDefault="00FC2F9B" w:rsidP="00FC2F9B">
            <w:pPr>
              <w:rPr>
                <w:b/>
                <w:bCs/>
                <w:sz w:val="28"/>
                <w:szCs w:val="28"/>
              </w:rPr>
            </w:pPr>
            <w:r w:rsidRPr="00FC2F9B">
              <w:rPr>
                <w:b/>
                <w:bCs/>
                <w:sz w:val="28"/>
                <w:szCs w:val="28"/>
              </w:rPr>
              <w:t>Mitigation</w:t>
            </w:r>
          </w:p>
        </w:tc>
      </w:tr>
      <w:tr w:rsidR="00FC2F9B" w14:paraId="4F2AC6F1" w14:textId="77777777" w:rsidTr="00FC2F9B">
        <w:trPr>
          <w:trHeight w:val="1014"/>
        </w:trPr>
        <w:tc>
          <w:tcPr>
            <w:tcW w:w="2348" w:type="dxa"/>
          </w:tcPr>
          <w:p w14:paraId="73A7F4DA" w14:textId="2D1BF33D" w:rsidR="00FC2F9B" w:rsidRPr="00FC2F9B" w:rsidRDefault="000206B1" w:rsidP="00FC2F9B">
            <w:pPr>
              <w:rPr>
                <w:sz w:val="24"/>
                <w:szCs w:val="24"/>
              </w:rPr>
            </w:pPr>
            <w:r>
              <w:rPr>
                <w:sz w:val="24"/>
                <w:szCs w:val="24"/>
              </w:rPr>
              <w:t>(R1) System Failure</w:t>
            </w:r>
          </w:p>
        </w:tc>
        <w:tc>
          <w:tcPr>
            <w:tcW w:w="2348" w:type="dxa"/>
          </w:tcPr>
          <w:p w14:paraId="0D69510D" w14:textId="60DADC21" w:rsidR="00FC2F9B" w:rsidRPr="00FC2F9B" w:rsidRDefault="000206B1" w:rsidP="00FC2F9B">
            <w:pPr>
              <w:rPr>
                <w:sz w:val="24"/>
                <w:szCs w:val="24"/>
              </w:rPr>
            </w:pPr>
            <w:r>
              <w:rPr>
                <w:sz w:val="24"/>
                <w:szCs w:val="24"/>
              </w:rPr>
              <w:t>Moderate</w:t>
            </w:r>
          </w:p>
        </w:tc>
        <w:tc>
          <w:tcPr>
            <w:tcW w:w="2349" w:type="dxa"/>
          </w:tcPr>
          <w:p w14:paraId="1C570AF5" w14:textId="1B943EE9" w:rsidR="00FC2F9B" w:rsidRPr="00FC2F9B" w:rsidRDefault="000206B1" w:rsidP="00FC2F9B">
            <w:pPr>
              <w:rPr>
                <w:sz w:val="24"/>
                <w:szCs w:val="24"/>
              </w:rPr>
            </w:pPr>
            <w:r>
              <w:rPr>
                <w:sz w:val="24"/>
                <w:szCs w:val="24"/>
              </w:rPr>
              <w:t>High</w:t>
            </w:r>
          </w:p>
        </w:tc>
        <w:tc>
          <w:tcPr>
            <w:tcW w:w="2349" w:type="dxa"/>
          </w:tcPr>
          <w:p w14:paraId="524C2B6D" w14:textId="1B571D05" w:rsidR="00FC2F9B" w:rsidRPr="00FC2F9B" w:rsidRDefault="000206B1" w:rsidP="00FC2F9B">
            <w:pPr>
              <w:rPr>
                <w:sz w:val="24"/>
                <w:szCs w:val="24"/>
              </w:rPr>
            </w:pPr>
            <w:r>
              <w:rPr>
                <w:sz w:val="24"/>
                <w:szCs w:val="24"/>
              </w:rPr>
              <w:t xml:space="preserve">Regular maintenance on website, </w:t>
            </w:r>
            <w:r w:rsidR="007B4D17">
              <w:rPr>
                <w:sz w:val="24"/>
                <w:szCs w:val="24"/>
              </w:rPr>
              <w:t>and perform daily automated backups</w:t>
            </w:r>
          </w:p>
        </w:tc>
      </w:tr>
      <w:tr w:rsidR="00FC2F9B" w14:paraId="0FC53020" w14:textId="77777777" w:rsidTr="00FC2F9B">
        <w:trPr>
          <w:trHeight w:val="1014"/>
        </w:trPr>
        <w:tc>
          <w:tcPr>
            <w:tcW w:w="2348" w:type="dxa"/>
          </w:tcPr>
          <w:p w14:paraId="371EFD4B" w14:textId="2FE904D3" w:rsidR="00FC2F9B" w:rsidRPr="00FC2F9B" w:rsidRDefault="00286149" w:rsidP="00FC2F9B">
            <w:pPr>
              <w:rPr>
                <w:sz w:val="24"/>
                <w:szCs w:val="24"/>
              </w:rPr>
            </w:pPr>
            <w:r>
              <w:rPr>
                <w:sz w:val="24"/>
                <w:szCs w:val="24"/>
              </w:rPr>
              <w:t>(R2) Data Security Breach</w:t>
            </w:r>
          </w:p>
        </w:tc>
        <w:tc>
          <w:tcPr>
            <w:tcW w:w="2348" w:type="dxa"/>
          </w:tcPr>
          <w:p w14:paraId="3AE7F5BF" w14:textId="5B03EEEC" w:rsidR="00FC2F9B" w:rsidRPr="00FC2F9B" w:rsidRDefault="00286149" w:rsidP="00FC2F9B">
            <w:pPr>
              <w:rPr>
                <w:sz w:val="24"/>
                <w:szCs w:val="24"/>
              </w:rPr>
            </w:pPr>
            <w:r>
              <w:rPr>
                <w:sz w:val="24"/>
                <w:szCs w:val="24"/>
              </w:rPr>
              <w:t>Low</w:t>
            </w:r>
          </w:p>
        </w:tc>
        <w:tc>
          <w:tcPr>
            <w:tcW w:w="2349" w:type="dxa"/>
          </w:tcPr>
          <w:p w14:paraId="6FCB6F82" w14:textId="7A79D6EE" w:rsidR="00FC2F9B" w:rsidRPr="00FC2F9B" w:rsidRDefault="00286149" w:rsidP="00FC2F9B">
            <w:pPr>
              <w:rPr>
                <w:sz w:val="24"/>
                <w:szCs w:val="24"/>
              </w:rPr>
            </w:pPr>
            <w:r>
              <w:rPr>
                <w:sz w:val="24"/>
                <w:szCs w:val="24"/>
              </w:rPr>
              <w:t>High</w:t>
            </w:r>
          </w:p>
        </w:tc>
        <w:tc>
          <w:tcPr>
            <w:tcW w:w="2349" w:type="dxa"/>
          </w:tcPr>
          <w:p w14:paraId="6A81C73C" w14:textId="42D643ED" w:rsidR="00FC2F9B" w:rsidRPr="00FC2F9B" w:rsidRDefault="00286149" w:rsidP="00FC2F9B">
            <w:pPr>
              <w:rPr>
                <w:sz w:val="24"/>
                <w:szCs w:val="24"/>
              </w:rPr>
            </w:pPr>
            <w:r>
              <w:rPr>
                <w:sz w:val="24"/>
                <w:szCs w:val="24"/>
              </w:rPr>
              <w:t>Encrypt the data, secure authentication, and follow data protection guidelines such as GDPR and DPA</w:t>
            </w:r>
          </w:p>
        </w:tc>
      </w:tr>
      <w:tr w:rsidR="00FC2F9B" w14:paraId="11FDC512" w14:textId="77777777" w:rsidTr="00FC2F9B">
        <w:trPr>
          <w:trHeight w:val="956"/>
        </w:trPr>
        <w:tc>
          <w:tcPr>
            <w:tcW w:w="2348" w:type="dxa"/>
          </w:tcPr>
          <w:p w14:paraId="1AD4019C" w14:textId="5BB5098E" w:rsidR="00FC2F9B" w:rsidRPr="00FC2F9B" w:rsidRDefault="00286149" w:rsidP="00FC2F9B">
            <w:pPr>
              <w:rPr>
                <w:sz w:val="24"/>
                <w:szCs w:val="24"/>
              </w:rPr>
            </w:pPr>
            <w:r>
              <w:rPr>
                <w:sz w:val="24"/>
                <w:szCs w:val="24"/>
              </w:rPr>
              <w:t xml:space="preserve">(R3) </w:t>
            </w:r>
            <w:r w:rsidR="000624F0">
              <w:rPr>
                <w:sz w:val="24"/>
                <w:szCs w:val="24"/>
              </w:rPr>
              <w:t>SQL Injection</w:t>
            </w:r>
          </w:p>
        </w:tc>
        <w:tc>
          <w:tcPr>
            <w:tcW w:w="2348" w:type="dxa"/>
          </w:tcPr>
          <w:p w14:paraId="524E8A2C" w14:textId="7131BFF5" w:rsidR="00FC2F9B" w:rsidRPr="00FC2F9B" w:rsidRDefault="000624F0" w:rsidP="00FC2F9B">
            <w:pPr>
              <w:rPr>
                <w:sz w:val="24"/>
                <w:szCs w:val="24"/>
              </w:rPr>
            </w:pPr>
            <w:r>
              <w:rPr>
                <w:sz w:val="24"/>
                <w:szCs w:val="24"/>
              </w:rPr>
              <w:t>Low</w:t>
            </w:r>
          </w:p>
        </w:tc>
        <w:tc>
          <w:tcPr>
            <w:tcW w:w="2349" w:type="dxa"/>
          </w:tcPr>
          <w:p w14:paraId="2A17A549" w14:textId="4DF7DE77" w:rsidR="00FC2F9B" w:rsidRPr="00FC2F9B" w:rsidRDefault="000624F0" w:rsidP="00FC2F9B">
            <w:pPr>
              <w:rPr>
                <w:sz w:val="24"/>
                <w:szCs w:val="24"/>
              </w:rPr>
            </w:pPr>
            <w:r>
              <w:rPr>
                <w:sz w:val="24"/>
                <w:szCs w:val="24"/>
              </w:rPr>
              <w:t>High</w:t>
            </w:r>
          </w:p>
        </w:tc>
        <w:tc>
          <w:tcPr>
            <w:tcW w:w="2349" w:type="dxa"/>
          </w:tcPr>
          <w:p w14:paraId="682C9930" w14:textId="39E00C99" w:rsidR="00FC2F9B" w:rsidRPr="00FC2F9B" w:rsidRDefault="000624F0" w:rsidP="00FC2F9B">
            <w:pPr>
              <w:rPr>
                <w:sz w:val="24"/>
                <w:szCs w:val="24"/>
              </w:rPr>
            </w:pPr>
            <w:r>
              <w:rPr>
                <w:sz w:val="24"/>
                <w:szCs w:val="24"/>
              </w:rPr>
              <w:t xml:space="preserve">Use ASP.NET core MVC that has built in SQL protection. </w:t>
            </w:r>
            <w:r w:rsidR="00156791">
              <w:rPr>
                <w:sz w:val="24"/>
                <w:szCs w:val="24"/>
              </w:rPr>
              <w:t>And use prepared statements and parameterized queries</w:t>
            </w:r>
          </w:p>
        </w:tc>
      </w:tr>
      <w:tr w:rsidR="00FC2F9B" w14:paraId="1A41CDCD" w14:textId="77777777" w:rsidTr="00FC2F9B">
        <w:trPr>
          <w:trHeight w:val="1014"/>
        </w:trPr>
        <w:tc>
          <w:tcPr>
            <w:tcW w:w="2348" w:type="dxa"/>
          </w:tcPr>
          <w:p w14:paraId="4F7DF5F7" w14:textId="6B279E9E" w:rsidR="00FC2F9B" w:rsidRPr="00FC2F9B" w:rsidRDefault="000624F0" w:rsidP="00FC2F9B">
            <w:pPr>
              <w:rPr>
                <w:sz w:val="24"/>
                <w:szCs w:val="24"/>
              </w:rPr>
            </w:pPr>
            <w:r>
              <w:rPr>
                <w:sz w:val="24"/>
                <w:szCs w:val="24"/>
              </w:rPr>
              <w:t>(R4) DDOS Attack</w:t>
            </w:r>
          </w:p>
        </w:tc>
        <w:tc>
          <w:tcPr>
            <w:tcW w:w="2348" w:type="dxa"/>
          </w:tcPr>
          <w:p w14:paraId="2E51E7F0" w14:textId="0F2D6D10" w:rsidR="00FC2F9B" w:rsidRPr="00FC2F9B" w:rsidRDefault="00156791" w:rsidP="00FC2F9B">
            <w:pPr>
              <w:rPr>
                <w:sz w:val="24"/>
                <w:szCs w:val="24"/>
              </w:rPr>
            </w:pPr>
            <w:r>
              <w:rPr>
                <w:sz w:val="24"/>
                <w:szCs w:val="24"/>
              </w:rPr>
              <w:t>Low</w:t>
            </w:r>
          </w:p>
        </w:tc>
        <w:tc>
          <w:tcPr>
            <w:tcW w:w="2349" w:type="dxa"/>
          </w:tcPr>
          <w:p w14:paraId="173BA88C" w14:textId="6DDB42B3" w:rsidR="00FC2F9B" w:rsidRPr="00FC2F9B" w:rsidRDefault="00156791" w:rsidP="00FC2F9B">
            <w:pPr>
              <w:rPr>
                <w:sz w:val="24"/>
                <w:szCs w:val="24"/>
              </w:rPr>
            </w:pPr>
            <w:r>
              <w:rPr>
                <w:sz w:val="24"/>
                <w:szCs w:val="24"/>
              </w:rPr>
              <w:t>High</w:t>
            </w:r>
          </w:p>
        </w:tc>
        <w:tc>
          <w:tcPr>
            <w:tcW w:w="2349" w:type="dxa"/>
          </w:tcPr>
          <w:p w14:paraId="66BDCBD6" w14:textId="79CE94C8" w:rsidR="00FC2F9B" w:rsidRPr="00FC2F9B" w:rsidRDefault="00156791" w:rsidP="00FC2F9B">
            <w:pPr>
              <w:rPr>
                <w:sz w:val="24"/>
                <w:szCs w:val="24"/>
              </w:rPr>
            </w:pPr>
            <w:r>
              <w:rPr>
                <w:sz w:val="24"/>
                <w:szCs w:val="24"/>
              </w:rPr>
              <w:t>Use Firewalls and rate limiting. Also use email verification system so fake emails can’t be used to register to bots</w:t>
            </w:r>
          </w:p>
        </w:tc>
      </w:tr>
      <w:tr w:rsidR="00FC2F9B" w14:paraId="177122FA" w14:textId="77777777" w:rsidTr="00FC2F9B">
        <w:trPr>
          <w:trHeight w:val="956"/>
        </w:trPr>
        <w:tc>
          <w:tcPr>
            <w:tcW w:w="2348" w:type="dxa"/>
          </w:tcPr>
          <w:p w14:paraId="6980EB04" w14:textId="4197E9DD" w:rsidR="00FC2F9B" w:rsidRPr="00FC2F9B" w:rsidRDefault="000624F0" w:rsidP="00FC2F9B">
            <w:pPr>
              <w:rPr>
                <w:sz w:val="24"/>
                <w:szCs w:val="24"/>
              </w:rPr>
            </w:pPr>
            <w:r>
              <w:rPr>
                <w:sz w:val="24"/>
                <w:szCs w:val="24"/>
              </w:rPr>
              <w:t xml:space="preserve">(R5) Brute Force to gain </w:t>
            </w:r>
            <w:proofErr w:type="spellStart"/>
            <w:r>
              <w:rPr>
                <w:sz w:val="24"/>
                <w:szCs w:val="24"/>
              </w:rPr>
              <w:t>unauthorised</w:t>
            </w:r>
            <w:proofErr w:type="spellEnd"/>
            <w:r>
              <w:rPr>
                <w:sz w:val="24"/>
                <w:szCs w:val="24"/>
              </w:rPr>
              <w:t xml:space="preserve"> access to </w:t>
            </w:r>
            <w:proofErr w:type="spellStart"/>
            <w:r>
              <w:rPr>
                <w:sz w:val="24"/>
                <w:szCs w:val="24"/>
              </w:rPr>
              <w:t>a users</w:t>
            </w:r>
            <w:proofErr w:type="spellEnd"/>
            <w:r>
              <w:rPr>
                <w:sz w:val="24"/>
                <w:szCs w:val="24"/>
              </w:rPr>
              <w:t xml:space="preserve"> account</w:t>
            </w:r>
          </w:p>
        </w:tc>
        <w:tc>
          <w:tcPr>
            <w:tcW w:w="2348" w:type="dxa"/>
          </w:tcPr>
          <w:p w14:paraId="11C4E57A" w14:textId="2A566E60" w:rsidR="00FC2F9B" w:rsidRPr="00FC2F9B" w:rsidRDefault="00156791" w:rsidP="00FC2F9B">
            <w:pPr>
              <w:rPr>
                <w:sz w:val="24"/>
                <w:szCs w:val="24"/>
              </w:rPr>
            </w:pPr>
            <w:r>
              <w:rPr>
                <w:sz w:val="24"/>
                <w:szCs w:val="24"/>
              </w:rPr>
              <w:t>Moderate</w:t>
            </w:r>
          </w:p>
        </w:tc>
        <w:tc>
          <w:tcPr>
            <w:tcW w:w="2349" w:type="dxa"/>
          </w:tcPr>
          <w:p w14:paraId="49A437CF" w14:textId="540ED981" w:rsidR="00FC2F9B" w:rsidRPr="00FC2F9B" w:rsidRDefault="00156791" w:rsidP="00FC2F9B">
            <w:pPr>
              <w:rPr>
                <w:sz w:val="24"/>
                <w:szCs w:val="24"/>
              </w:rPr>
            </w:pPr>
            <w:r>
              <w:rPr>
                <w:sz w:val="24"/>
                <w:szCs w:val="24"/>
              </w:rPr>
              <w:t>Significant</w:t>
            </w:r>
          </w:p>
        </w:tc>
        <w:tc>
          <w:tcPr>
            <w:tcW w:w="2349" w:type="dxa"/>
          </w:tcPr>
          <w:p w14:paraId="3BFDECC5" w14:textId="0126B9EE" w:rsidR="00FC2F9B" w:rsidRPr="00FC2F9B" w:rsidRDefault="00156791" w:rsidP="00FC2F9B">
            <w:pPr>
              <w:rPr>
                <w:sz w:val="24"/>
                <w:szCs w:val="24"/>
              </w:rPr>
            </w:pPr>
            <w:r>
              <w:rPr>
                <w:sz w:val="24"/>
                <w:szCs w:val="24"/>
              </w:rPr>
              <w:t xml:space="preserve">Implement 2 step verification system so a code will be sent to </w:t>
            </w:r>
            <w:proofErr w:type="spellStart"/>
            <w:r>
              <w:rPr>
                <w:sz w:val="24"/>
                <w:szCs w:val="24"/>
              </w:rPr>
              <w:t xml:space="preserve">a </w:t>
            </w:r>
            <w:proofErr w:type="gramStart"/>
            <w:r>
              <w:rPr>
                <w:sz w:val="24"/>
                <w:szCs w:val="24"/>
              </w:rPr>
              <w:t>users</w:t>
            </w:r>
            <w:proofErr w:type="spellEnd"/>
            <w:proofErr w:type="gramEnd"/>
            <w:r>
              <w:rPr>
                <w:sz w:val="24"/>
                <w:szCs w:val="24"/>
              </w:rPr>
              <w:t xml:space="preserve"> phone or </w:t>
            </w:r>
            <w:r>
              <w:rPr>
                <w:sz w:val="24"/>
                <w:szCs w:val="24"/>
              </w:rPr>
              <w:lastRenderedPageBreak/>
              <w:t>email, and implement an account lockout after too many incorrect password attempts</w:t>
            </w:r>
          </w:p>
        </w:tc>
      </w:tr>
      <w:tr w:rsidR="00FC2F9B" w14:paraId="3A3B19D6" w14:textId="77777777" w:rsidTr="00FC2F9B">
        <w:trPr>
          <w:trHeight w:val="1014"/>
        </w:trPr>
        <w:tc>
          <w:tcPr>
            <w:tcW w:w="2348" w:type="dxa"/>
          </w:tcPr>
          <w:p w14:paraId="6A578964" w14:textId="26FDEE59" w:rsidR="00FC2F9B" w:rsidRPr="00FC2F9B" w:rsidRDefault="000624F0" w:rsidP="00FC2F9B">
            <w:pPr>
              <w:rPr>
                <w:sz w:val="24"/>
                <w:szCs w:val="24"/>
              </w:rPr>
            </w:pPr>
            <w:r>
              <w:rPr>
                <w:sz w:val="24"/>
                <w:szCs w:val="24"/>
              </w:rPr>
              <w:lastRenderedPageBreak/>
              <w:t xml:space="preserve">(R6) Confusing Interface </w:t>
            </w:r>
          </w:p>
        </w:tc>
        <w:tc>
          <w:tcPr>
            <w:tcW w:w="2348" w:type="dxa"/>
          </w:tcPr>
          <w:p w14:paraId="3B3EA07D" w14:textId="52F633C2" w:rsidR="00FC2F9B" w:rsidRPr="00FC2F9B" w:rsidRDefault="000624F0" w:rsidP="00FC2F9B">
            <w:pPr>
              <w:rPr>
                <w:sz w:val="24"/>
                <w:szCs w:val="24"/>
              </w:rPr>
            </w:pPr>
            <w:r>
              <w:rPr>
                <w:sz w:val="24"/>
                <w:szCs w:val="24"/>
              </w:rPr>
              <w:t>Moderate</w:t>
            </w:r>
          </w:p>
        </w:tc>
        <w:tc>
          <w:tcPr>
            <w:tcW w:w="2349" w:type="dxa"/>
          </w:tcPr>
          <w:p w14:paraId="6C9FA91C" w14:textId="2E304617" w:rsidR="00FC2F9B" w:rsidRPr="00FC2F9B" w:rsidRDefault="000624F0" w:rsidP="00FC2F9B">
            <w:pPr>
              <w:rPr>
                <w:sz w:val="24"/>
                <w:szCs w:val="24"/>
              </w:rPr>
            </w:pPr>
            <w:r>
              <w:rPr>
                <w:sz w:val="24"/>
                <w:szCs w:val="24"/>
              </w:rPr>
              <w:t>Significant</w:t>
            </w:r>
          </w:p>
        </w:tc>
        <w:tc>
          <w:tcPr>
            <w:tcW w:w="2349" w:type="dxa"/>
          </w:tcPr>
          <w:p w14:paraId="44277EDF" w14:textId="3B73724B" w:rsidR="00FC2F9B" w:rsidRPr="00FC2F9B" w:rsidRDefault="000624F0" w:rsidP="00FC2F9B">
            <w:pPr>
              <w:rPr>
                <w:sz w:val="24"/>
                <w:szCs w:val="24"/>
              </w:rPr>
            </w:pPr>
            <w:r>
              <w:rPr>
                <w:sz w:val="24"/>
                <w:szCs w:val="24"/>
              </w:rPr>
              <w:t>Do usability testing and make sure navigation is simple, clear, and easy to use</w:t>
            </w:r>
          </w:p>
        </w:tc>
      </w:tr>
      <w:tr w:rsidR="00FC2F9B" w14:paraId="6C0D5E1C" w14:textId="77777777" w:rsidTr="00FC2F9B">
        <w:trPr>
          <w:trHeight w:val="956"/>
        </w:trPr>
        <w:tc>
          <w:tcPr>
            <w:tcW w:w="2348" w:type="dxa"/>
          </w:tcPr>
          <w:p w14:paraId="085B0501" w14:textId="6F4B1494" w:rsidR="00FC2F9B" w:rsidRPr="00FC2F9B" w:rsidRDefault="000624F0" w:rsidP="00FC2F9B">
            <w:pPr>
              <w:rPr>
                <w:sz w:val="24"/>
                <w:szCs w:val="24"/>
              </w:rPr>
            </w:pPr>
            <w:r>
              <w:rPr>
                <w:sz w:val="24"/>
                <w:szCs w:val="24"/>
              </w:rPr>
              <w:t>(R7)</w:t>
            </w:r>
            <w:r w:rsidR="001A3FE7">
              <w:rPr>
                <w:sz w:val="24"/>
                <w:szCs w:val="24"/>
              </w:rPr>
              <w:t xml:space="preserve"> Double Bookings of Rooms</w:t>
            </w:r>
          </w:p>
        </w:tc>
        <w:tc>
          <w:tcPr>
            <w:tcW w:w="2348" w:type="dxa"/>
          </w:tcPr>
          <w:p w14:paraId="26DBBE2C" w14:textId="45E851B1" w:rsidR="00FC2F9B" w:rsidRPr="00FC2F9B" w:rsidRDefault="001A3FE7" w:rsidP="00FC2F9B">
            <w:pPr>
              <w:rPr>
                <w:sz w:val="24"/>
                <w:szCs w:val="24"/>
              </w:rPr>
            </w:pPr>
            <w:r>
              <w:rPr>
                <w:sz w:val="24"/>
                <w:szCs w:val="24"/>
              </w:rPr>
              <w:t>Moderate</w:t>
            </w:r>
          </w:p>
        </w:tc>
        <w:tc>
          <w:tcPr>
            <w:tcW w:w="2349" w:type="dxa"/>
          </w:tcPr>
          <w:p w14:paraId="571B6A69" w14:textId="4C59960A" w:rsidR="00FC2F9B" w:rsidRPr="00FC2F9B" w:rsidRDefault="001A3FE7" w:rsidP="00FC2F9B">
            <w:pPr>
              <w:rPr>
                <w:sz w:val="24"/>
                <w:szCs w:val="24"/>
              </w:rPr>
            </w:pPr>
            <w:r>
              <w:rPr>
                <w:sz w:val="24"/>
                <w:szCs w:val="24"/>
              </w:rPr>
              <w:t>High</w:t>
            </w:r>
          </w:p>
        </w:tc>
        <w:tc>
          <w:tcPr>
            <w:tcW w:w="2349" w:type="dxa"/>
          </w:tcPr>
          <w:p w14:paraId="51CE2279" w14:textId="28F1F970" w:rsidR="00FC2F9B" w:rsidRPr="00FC2F9B" w:rsidRDefault="001A3FE7" w:rsidP="00FC2F9B">
            <w:pPr>
              <w:rPr>
                <w:sz w:val="24"/>
                <w:szCs w:val="24"/>
              </w:rPr>
            </w:pPr>
            <w:r>
              <w:rPr>
                <w:sz w:val="24"/>
                <w:szCs w:val="24"/>
              </w:rPr>
              <w:t>Use a pending-confirmation booking system and require staff approval before confirming bookings</w:t>
            </w:r>
          </w:p>
        </w:tc>
      </w:tr>
      <w:tr w:rsidR="001A3FE7" w14:paraId="7B979379" w14:textId="77777777" w:rsidTr="00FC2F9B">
        <w:trPr>
          <w:trHeight w:val="956"/>
        </w:trPr>
        <w:tc>
          <w:tcPr>
            <w:tcW w:w="2348" w:type="dxa"/>
          </w:tcPr>
          <w:p w14:paraId="3ED5D3ED" w14:textId="7D55BEA2" w:rsidR="001A3FE7" w:rsidRDefault="001A3FE7" w:rsidP="00FC2F9B">
            <w:pPr>
              <w:rPr>
                <w:sz w:val="24"/>
                <w:szCs w:val="24"/>
              </w:rPr>
            </w:pPr>
            <w:r>
              <w:rPr>
                <w:sz w:val="24"/>
                <w:szCs w:val="24"/>
              </w:rPr>
              <w:t>(R8) Delayed staff confirmation of Booking requests</w:t>
            </w:r>
          </w:p>
        </w:tc>
        <w:tc>
          <w:tcPr>
            <w:tcW w:w="2348" w:type="dxa"/>
          </w:tcPr>
          <w:p w14:paraId="2C3004A3" w14:textId="734F9519" w:rsidR="001A3FE7" w:rsidRDefault="001A3FE7" w:rsidP="00FC2F9B">
            <w:pPr>
              <w:rPr>
                <w:sz w:val="24"/>
                <w:szCs w:val="24"/>
              </w:rPr>
            </w:pPr>
            <w:r>
              <w:rPr>
                <w:sz w:val="24"/>
                <w:szCs w:val="24"/>
              </w:rPr>
              <w:t>High</w:t>
            </w:r>
          </w:p>
        </w:tc>
        <w:tc>
          <w:tcPr>
            <w:tcW w:w="2349" w:type="dxa"/>
          </w:tcPr>
          <w:p w14:paraId="492EBD60" w14:textId="7BAA1E7E" w:rsidR="001A3FE7" w:rsidRDefault="001A3FE7" w:rsidP="00FC2F9B">
            <w:pPr>
              <w:rPr>
                <w:sz w:val="24"/>
                <w:szCs w:val="24"/>
              </w:rPr>
            </w:pPr>
            <w:r>
              <w:rPr>
                <w:sz w:val="24"/>
                <w:szCs w:val="24"/>
              </w:rPr>
              <w:t>Significant</w:t>
            </w:r>
          </w:p>
        </w:tc>
        <w:tc>
          <w:tcPr>
            <w:tcW w:w="2349" w:type="dxa"/>
          </w:tcPr>
          <w:p w14:paraId="2123F5C0" w14:textId="21842F5E" w:rsidR="001A3FE7" w:rsidRDefault="001A3FE7" w:rsidP="00FC2F9B">
            <w:pPr>
              <w:rPr>
                <w:sz w:val="24"/>
                <w:szCs w:val="24"/>
              </w:rPr>
            </w:pPr>
            <w:r>
              <w:rPr>
                <w:sz w:val="24"/>
                <w:szCs w:val="24"/>
              </w:rPr>
              <w:t>Add staff dashboards and automated alerts for new booking requests</w:t>
            </w:r>
          </w:p>
        </w:tc>
      </w:tr>
    </w:tbl>
    <w:p w14:paraId="2D83DDC0" w14:textId="36DEC72C" w:rsidR="00FC2F9B" w:rsidRDefault="00FC2F9B" w:rsidP="00FC2F9B"/>
    <w:p w14:paraId="1B8BB436" w14:textId="6D9BE280" w:rsidR="00FC2F9B" w:rsidRDefault="00FC2F9B" w:rsidP="00286149">
      <w:pPr>
        <w:pStyle w:val="Heading2"/>
      </w:pPr>
      <w:r>
        <w:t>Risk Matrix</w:t>
      </w:r>
    </w:p>
    <w:p w14:paraId="104D3BAB" w14:textId="39083505" w:rsidR="00FC2F9B" w:rsidRDefault="00156791" w:rsidP="00FC2F9B">
      <w:r>
        <w:rPr>
          <w:noProof/>
        </w:rPr>
        <mc:AlternateContent>
          <mc:Choice Requires="wps">
            <w:drawing>
              <wp:anchor distT="0" distB="0" distL="114300" distR="114300" simplePos="0" relativeHeight="251669504" behindDoc="0" locked="0" layoutInCell="1" allowOverlap="1" wp14:anchorId="3E7C618B" wp14:editId="065FEBEA">
                <wp:simplePos x="0" y="0"/>
                <wp:positionH relativeFrom="column">
                  <wp:posOffset>-581025</wp:posOffset>
                </wp:positionH>
                <wp:positionV relativeFrom="paragraph">
                  <wp:posOffset>1177290</wp:posOffset>
                </wp:positionV>
                <wp:extent cx="657225" cy="295275"/>
                <wp:effectExtent l="0" t="9525" r="19050" b="19050"/>
                <wp:wrapNone/>
                <wp:docPr id="14" name="Rectangle 14"/>
                <wp:cNvGraphicFramePr/>
                <a:graphic xmlns:a="http://schemas.openxmlformats.org/drawingml/2006/main">
                  <a:graphicData uri="http://schemas.microsoft.com/office/word/2010/wordprocessingShape">
                    <wps:wsp>
                      <wps:cNvSpPr/>
                      <wps:spPr>
                        <a:xfrm rot="16200000">
                          <a:off x="0" y="0"/>
                          <a:ext cx="657225" cy="2952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A3130A8" w14:textId="2F6B4601" w:rsidR="00286149" w:rsidRDefault="00286149" w:rsidP="00286149">
                            <w:pPr>
                              <w:jc w:val="center"/>
                            </w:pPr>
                            <w:r>
                              <w:t>Impact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C618B" id="Rectangle 14" o:spid="_x0000_s1026" style="position:absolute;margin-left:-45.75pt;margin-top:92.7pt;width:51.75pt;height:23.2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" fillcolor="white [3201]" strokecolor="#70ad47 [3209]" strokeweight="1pt">
                <v:textbox>
                  <w:txbxContent>
                    <w:p w14:paraId="3A3130A8" w14:textId="2F6B4601" w:rsidR="00286149" w:rsidRDefault="00286149" w:rsidP="00286149">
                      <w:pPr>
                        <w:jc w:val="center"/>
                      </w:pPr>
                      <w:r>
                        <w:t>Impact</w:t>
                      </w:r>
                    </w:p>
                  </w:txbxContent>
                </v:textbox>
              </v:rect>
            </w:pict>
          </mc:Fallback>
        </mc:AlternateContent>
      </w:r>
    </w:p>
    <w:tbl>
      <w:tblPr>
        <w:tblStyle w:val="TableGrid"/>
        <w:tblW w:w="0" w:type="auto"/>
        <w:tblLook w:val="04A0" w:firstRow="1" w:lastRow="0" w:firstColumn="1" w:lastColumn="0" w:noHBand="0" w:noVBand="1"/>
      </w:tblPr>
      <w:tblGrid>
        <w:gridCol w:w="1813"/>
        <w:gridCol w:w="1813"/>
        <w:gridCol w:w="1813"/>
        <w:gridCol w:w="1813"/>
        <w:gridCol w:w="1813"/>
      </w:tblGrid>
      <w:tr w:rsidR="00FC2F9B" w14:paraId="5FDC2DD0" w14:textId="77777777" w:rsidTr="000206B1">
        <w:trPr>
          <w:trHeight w:val="734"/>
        </w:trPr>
        <w:tc>
          <w:tcPr>
            <w:tcW w:w="1813" w:type="dxa"/>
          </w:tcPr>
          <w:p w14:paraId="34C2627C" w14:textId="5A2703B9" w:rsidR="00FC2F9B" w:rsidRDefault="00FC2F9B" w:rsidP="00FC2F9B">
            <w:r>
              <w:t>High</w:t>
            </w:r>
          </w:p>
        </w:tc>
        <w:tc>
          <w:tcPr>
            <w:tcW w:w="1813" w:type="dxa"/>
          </w:tcPr>
          <w:p w14:paraId="20490225" w14:textId="014629E6" w:rsidR="00FC2F9B" w:rsidRDefault="001A3FE7" w:rsidP="00FC2F9B">
            <w:r>
              <w:t>(R2) (R3) (R4)</w:t>
            </w:r>
          </w:p>
        </w:tc>
        <w:tc>
          <w:tcPr>
            <w:tcW w:w="1813" w:type="dxa"/>
            <w:shd w:val="clear" w:color="auto" w:fill="FF0000"/>
          </w:tcPr>
          <w:p w14:paraId="2BE409C7" w14:textId="213ABBBB" w:rsidR="00FC2F9B" w:rsidRDefault="001A3FE7" w:rsidP="00FC2F9B">
            <w:r>
              <w:t>(R1) (R7)</w:t>
            </w:r>
          </w:p>
        </w:tc>
        <w:tc>
          <w:tcPr>
            <w:tcW w:w="1813" w:type="dxa"/>
            <w:shd w:val="clear" w:color="auto" w:fill="FF0000"/>
          </w:tcPr>
          <w:p w14:paraId="6657E3F1" w14:textId="77777777" w:rsidR="00FC2F9B" w:rsidRDefault="00FC2F9B" w:rsidP="00FC2F9B"/>
        </w:tc>
        <w:tc>
          <w:tcPr>
            <w:tcW w:w="1813" w:type="dxa"/>
            <w:shd w:val="clear" w:color="auto" w:fill="FF0000"/>
          </w:tcPr>
          <w:p w14:paraId="54D08DC9" w14:textId="77777777" w:rsidR="00FC2F9B" w:rsidRDefault="00FC2F9B" w:rsidP="00FC2F9B"/>
        </w:tc>
      </w:tr>
      <w:tr w:rsidR="00FC2F9B" w14:paraId="31C4FE43" w14:textId="77777777" w:rsidTr="000206B1">
        <w:trPr>
          <w:trHeight w:val="693"/>
        </w:trPr>
        <w:tc>
          <w:tcPr>
            <w:tcW w:w="1813" w:type="dxa"/>
          </w:tcPr>
          <w:p w14:paraId="1CD65D94" w14:textId="252EE57D" w:rsidR="00FC2F9B" w:rsidRDefault="00FC2F9B" w:rsidP="00FC2F9B">
            <w:r>
              <w:t>Significant</w:t>
            </w:r>
          </w:p>
        </w:tc>
        <w:tc>
          <w:tcPr>
            <w:tcW w:w="1813" w:type="dxa"/>
          </w:tcPr>
          <w:p w14:paraId="66D0C883" w14:textId="77777777" w:rsidR="00FC2F9B" w:rsidRDefault="00FC2F9B" w:rsidP="00FC2F9B"/>
        </w:tc>
        <w:tc>
          <w:tcPr>
            <w:tcW w:w="1813" w:type="dxa"/>
          </w:tcPr>
          <w:p w14:paraId="72A929F2" w14:textId="4C21E95D" w:rsidR="00FC2F9B" w:rsidRDefault="001A3FE7" w:rsidP="00FC2F9B">
            <w:r>
              <w:t>(R5) (R6)</w:t>
            </w:r>
          </w:p>
        </w:tc>
        <w:tc>
          <w:tcPr>
            <w:tcW w:w="1813" w:type="dxa"/>
          </w:tcPr>
          <w:p w14:paraId="5EBB1961" w14:textId="77777777" w:rsidR="00FC2F9B" w:rsidRDefault="00FC2F9B" w:rsidP="00FC2F9B"/>
        </w:tc>
        <w:tc>
          <w:tcPr>
            <w:tcW w:w="1813" w:type="dxa"/>
            <w:shd w:val="clear" w:color="auto" w:fill="FF0000"/>
          </w:tcPr>
          <w:p w14:paraId="59A758FD" w14:textId="77777777" w:rsidR="00FC2F9B" w:rsidRDefault="00FC2F9B" w:rsidP="00FC2F9B"/>
          <w:p w14:paraId="4AC990CE" w14:textId="41C6A14D" w:rsidR="000206B1" w:rsidRPr="000206B1" w:rsidRDefault="001A3FE7" w:rsidP="000206B1">
            <w:r>
              <w:t>(R8)</w:t>
            </w:r>
          </w:p>
        </w:tc>
      </w:tr>
      <w:tr w:rsidR="00FC2F9B" w14:paraId="2F52BC14" w14:textId="77777777" w:rsidTr="000206B1">
        <w:trPr>
          <w:trHeight w:val="734"/>
        </w:trPr>
        <w:tc>
          <w:tcPr>
            <w:tcW w:w="1813" w:type="dxa"/>
          </w:tcPr>
          <w:p w14:paraId="6D5B187E" w14:textId="6D24F516" w:rsidR="00FC2F9B" w:rsidRDefault="000206B1" w:rsidP="00FC2F9B">
            <w:r>
              <w:t>Moderate</w:t>
            </w:r>
          </w:p>
        </w:tc>
        <w:tc>
          <w:tcPr>
            <w:tcW w:w="1813" w:type="dxa"/>
          </w:tcPr>
          <w:p w14:paraId="5AC796E7" w14:textId="77777777" w:rsidR="00FC2F9B" w:rsidRDefault="00FC2F9B" w:rsidP="00FC2F9B"/>
        </w:tc>
        <w:tc>
          <w:tcPr>
            <w:tcW w:w="1813" w:type="dxa"/>
          </w:tcPr>
          <w:p w14:paraId="35F502F2" w14:textId="77777777" w:rsidR="00FC2F9B" w:rsidRDefault="00FC2F9B" w:rsidP="00FC2F9B"/>
        </w:tc>
        <w:tc>
          <w:tcPr>
            <w:tcW w:w="1813" w:type="dxa"/>
          </w:tcPr>
          <w:p w14:paraId="137ECE64" w14:textId="77777777" w:rsidR="00FC2F9B" w:rsidRDefault="00FC2F9B" w:rsidP="00FC2F9B"/>
        </w:tc>
        <w:tc>
          <w:tcPr>
            <w:tcW w:w="1813" w:type="dxa"/>
          </w:tcPr>
          <w:p w14:paraId="02C088F4" w14:textId="77777777" w:rsidR="00FC2F9B" w:rsidRDefault="00FC2F9B" w:rsidP="00FC2F9B"/>
        </w:tc>
      </w:tr>
      <w:tr w:rsidR="00FC2F9B" w14:paraId="257A5E5C" w14:textId="77777777" w:rsidTr="000206B1">
        <w:trPr>
          <w:trHeight w:val="693"/>
        </w:trPr>
        <w:tc>
          <w:tcPr>
            <w:tcW w:w="1813" w:type="dxa"/>
          </w:tcPr>
          <w:p w14:paraId="14061107" w14:textId="13257DD3" w:rsidR="00FC2F9B" w:rsidRDefault="000206B1" w:rsidP="00FC2F9B">
            <w:r>
              <w:t>Low</w:t>
            </w:r>
          </w:p>
        </w:tc>
        <w:tc>
          <w:tcPr>
            <w:tcW w:w="1813" w:type="dxa"/>
          </w:tcPr>
          <w:p w14:paraId="47C80825" w14:textId="0E3EE8AE" w:rsidR="00FC2F9B" w:rsidRDefault="00FC2F9B" w:rsidP="00FC2F9B"/>
        </w:tc>
        <w:tc>
          <w:tcPr>
            <w:tcW w:w="1813" w:type="dxa"/>
          </w:tcPr>
          <w:p w14:paraId="5FED3BAC" w14:textId="77777777" w:rsidR="00FC2F9B" w:rsidRDefault="00FC2F9B" w:rsidP="00FC2F9B"/>
        </w:tc>
        <w:tc>
          <w:tcPr>
            <w:tcW w:w="1813" w:type="dxa"/>
          </w:tcPr>
          <w:p w14:paraId="2B171339" w14:textId="77777777" w:rsidR="00FC2F9B" w:rsidRDefault="00FC2F9B" w:rsidP="00FC2F9B"/>
        </w:tc>
        <w:tc>
          <w:tcPr>
            <w:tcW w:w="1813" w:type="dxa"/>
          </w:tcPr>
          <w:p w14:paraId="2F492E1A" w14:textId="77777777" w:rsidR="00FC2F9B" w:rsidRDefault="00FC2F9B" w:rsidP="00FC2F9B"/>
        </w:tc>
      </w:tr>
      <w:tr w:rsidR="00FC2F9B" w14:paraId="50331D1C" w14:textId="77777777" w:rsidTr="000206B1">
        <w:trPr>
          <w:trHeight w:val="734"/>
        </w:trPr>
        <w:tc>
          <w:tcPr>
            <w:tcW w:w="1813" w:type="dxa"/>
          </w:tcPr>
          <w:p w14:paraId="6282AAC3" w14:textId="66742032" w:rsidR="00FC2F9B" w:rsidRDefault="00FC2F9B" w:rsidP="00FC2F9B"/>
        </w:tc>
        <w:tc>
          <w:tcPr>
            <w:tcW w:w="1813" w:type="dxa"/>
          </w:tcPr>
          <w:p w14:paraId="49DDF5A6" w14:textId="7F4D58AB" w:rsidR="00FC2F9B" w:rsidRDefault="000206B1" w:rsidP="00FC2F9B">
            <w:r>
              <w:t>Low</w:t>
            </w:r>
          </w:p>
        </w:tc>
        <w:tc>
          <w:tcPr>
            <w:tcW w:w="1813" w:type="dxa"/>
          </w:tcPr>
          <w:p w14:paraId="6325AFFA" w14:textId="7688B155" w:rsidR="00FC2F9B" w:rsidRDefault="000206B1" w:rsidP="00FC2F9B">
            <w:r>
              <w:t>Moderate</w:t>
            </w:r>
          </w:p>
        </w:tc>
        <w:tc>
          <w:tcPr>
            <w:tcW w:w="1813" w:type="dxa"/>
          </w:tcPr>
          <w:p w14:paraId="37DCFF62" w14:textId="775884C6" w:rsidR="00FC2F9B" w:rsidRDefault="000206B1" w:rsidP="00FC2F9B">
            <w:r>
              <w:t>Significant</w:t>
            </w:r>
          </w:p>
        </w:tc>
        <w:tc>
          <w:tcPr>
            <w:tcW w:w="1813" w:type="dxa"/>
          </w:tcPr>
          <w:p w14:paraId="343E2C38" w14:textId="39B2C78E" w:rsidR="00FC2F9B" w:rsidRDefault="000206B1" w:rsidP="00FC2F9B">
            <w:r>
              <w:t>High</w:t>
            </w:r>
          </w:p>
        </w:tc>
      </w:tr>
    </w:tbl>
    <w:p w14:paraId="0625F8A5" w14:textId="0AE6DF88" w:rsidR="00FC2F9B" w:rsidRDefault="00156791" w:rsidP="00FC2F9B">
      <w:r>
        <w:rPr>
          <w:noProof/>
        </w:rPr>
        <mc:AlternateContent>
          <mc:Choice Requires="wps">
            <w:drawing>
              <wp:anchor distT="0" distB="0" distL="114300" distR="114300" simplePos="0" relativeHeight="251668480" behindDoc="0" locked="0" layoutInCell="1" allowOverlap="1" wp14:anchorId="4DCF3C9E" wp14:editId="603B96C7">
                <wp:simplePos x="0" y="0"/>
                <wp:positionH relativeFrom="column">
                  <wp:posOffset>2391410</wp:posOffset>
                </wp:positionH>
                <wp:positionV relativeFrom="paragraph">
                  <wp:posOffset>62230</wp:posOffset>
                </wp:positionV>
                <wp:extent cx="857250" cy="3048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85725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379659" w14:textId="7F0E3B9C" w:rsidR="00286149" w:rsidRDefault="00286149" w:rsidP="00286149">
                            <w:pPr>
                              <w:jc w:val="center"/>
                            </w:pPr>
                            <w:r>
                              <w:t>Probability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CF3C9E" id="Rectangle 13" o:spid="_x0000_s1027" style="position:absolute;margin-left:188.3pt;margin-top:4.9pt;width:67.5pt;height:2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" fillcolor="white [3201]" strokecolor="#70ad47 [3209]" strokeweight="1pt">
                <v:textbox>
                  <w:txbxContent>
                    <w:p w14:paraId="08379659" w14:textId="7F0E3B9C" w:rsidR="00286149" w:rsidRDefault="00286149" w:rsidP="00286149">
                      <w:pPr>
                        <w:jc w:val="center"/>
                      </w:pPr>
                      <w:r>
                        <w:t>Probability</w:t>
                      </w:r>
                    </w:p>
                  </w:txbxContent>
                </v:textbox>
              </v:rect>
            </w:pict>
          </mc:Fallback>
        </mc:AlternateContent>
      </w:r>
    </w:p>
    <w:p w14:paraId="2E31678F" w14:textId="694BD61E" w:rsidR="00286149" w:rsidRDefault="00286149" w:rsidP="000206B1">
      <w:pPr>
        <w:pStyle w:val="Heading1"/>
      </w:pPr>
    </w:p>
    <w:p w14:paraId="6B0D558D" w14:textId="7C26D8F1" w:rsidR="000206B1" w:rsidRDefault="000206B1" w:rsidP="000206B1">
      <w:pPr>
        <w:pStyle w:val="Heading1"/>
      </w:pPr>
      <w:r>
        <w:t>Legal and regulatory requirements</w:t>
      </w:r>
    </w:p>
    <w:p w14:paraId="795D8ACF" w14:textId="4A506FD4" w:rsidR="001A3FE7" w:rsidRDefault="00743300" w:rsidP="001A3FE7">
      <w:r>
        <w:t xml:space="preserve">Venues attract a large variety of people; therefore, the platform must comply with the Web Content Accessibility Guidelines (WCAG) to ensure users with different disabilities can access and use the website normally and with ease. This includes features like text-to-speech, different </w:t>
      </w:r>
      <w:proofErr w:type="spellStart"/>
      <w:r>
        <w:t>colour</w:t>
      </w:r>
      <w:proofErr w:type="spellEnd"/>
      <w:r>
        <w:t xml:space="preserve"> modes, screen reader compatibility, keyboard navigation, and text resizing. This supports and helps users with </w:t>
      </w:r>
      <w:r>
        <w:lastRenderedPageBreak/>
        <w:t xml:space="preserve">different needs making the website easier to use and makes them have a better experience using the website. </w:t>
      </w:r>
    </w:p>
    <w:p w14:paraId="0ADEE652" w14:textId="24368426" w:rsidR="00743300" w:rsidRDefault="00743300" w:rsidP="001A3FE7"/>
    <w:p w14:paraId="52926A4A" w14:textId="43C2E1F0" w:rsidR="00B40065" w:rsidRDefault="00B40065" w:rsidP="00B40065">
      <w:r w:rsidRPr="00E52548">
        <w:t xml:space="preserve">The system will fully comply with the UK General Data Protection Regulation (UK GDPR) and the Data Protection Act 2018. This ensures all personal </w:t>
      </w:r>
      <w:r>
        <w:t xml:space="preserve">data </w:t>
      </w:r>
      <w:r w:rsidRPr="00E52548">
        <w:t>is collected and processed securely, with user consent. Users must have the ability to view, edit, or delete their data, and all information will be stored in encrypted form</w:t>
      </w:r>
      <w:r>
        <w:t>; e.g., password hashing, encrypted data transfer (SSL/TLS).</w:t>
      </w:r>
      <w:r>
        <w:br/>
        <w:t xml:space="preserve">Users also have to be informed clearly on how their data is being used, stored, and protected. And this will be done through a privacy policy which’ll explain user rights, data retention policies, and how users can manage their data. </w:t>
      </w:r>
    </w:p>
    <w:p w14:paraId="4AE0E2FD" w14:textId="06E3C647" w:rsidR="00B40065" w:rsidRPr="00E52548" w:rsidRDefault="00B40065" w:rsidP="00B40065">
      <w:r>
        <w:t>In addition, to comply with privacy regulations, the platform will implement cookies which requires users to accept or deny them (cookies are small files placed on a user’s device by a web browser when visiting a website, designed to store data for tracking, authentication, and personalization)</w:t>
      </w:r>
      <w:r w:rsidR="00E01CD1">
        <w:t xml:space="preserve">. This ensures lawful collection and gains consent on collecting a user’s data which complies with GDPR and DPA.  </w:t>
      </w:r>
    </w:p>
    <w:p w14:paraId="5A786DA9" w14:textId="6B3A4FAE" w:rsidR="00743300" w:rsidRDefault="00743300" w:rsidP="001A3FE7"/>
    <w:p w14:paraId="785DC648" w14:textId="6D81F7DE" w:rsidR="00E01CD1" w:rsidRDefault="00E01CD1" w:rsidP="001A3FE7">
      <w:r>
        <w:t xml:space="preserve">Clear booking policies and terms and conditions will be displayed on the website. These documents will outline the rules on room and equipment hire, cancellations, payments, and user responsibilities. This helps prevent disputes and limits legal liability for </w:t>
      </w:r>
      <w:proofErr w:type="spellStart"/>
      <w:r>
        <w:t>CityPoint</w:t>
      </w:r>
      <w:proofErr w:type="spellEnd"/>
      <w:r>
        <w:t xml:space="preserve">. And it also allows the company to enforce rules against misuse e.g., fraudulent bookings or damages. </w:t>
      </w:r>
      <w:r w:rsidR="00EB7BEA">
        <w:t>Also, a check in the booking system for when a user books a venue that serves alcohol or has entertainment that says, “</w:t>
      </w:r>
      <w:r w:rsidR="00EB7BEA">
        <w:t>This venue is licensed for alcohol and/or entertainment. All regulations under the Licensing Act 2003 apply. Customers must comply with venue rules.</w:t>
      </w:r>
      <w:r w:rsidR="00EB7BEA">
        <w:t xml:space="preserve">” This will protect </w:t>
      </w:r>
      <w:proofErr w:type="spellStart"/>
      <w:r w:rsidR="00EB7BEA">
        <w:t>CityPoint</w:t>
      </w:r>
      <w:proofErr w:type="spellEnd"/>
      <w:r w:rsidR="00EB7BEA">
        <w:t xml:space="preserve"> Legally and ensures users are aware of the licensing requirements. </w:t>
      </w:r>
    </w:p>
    <w:p w14:paraId="2E0EF25D" w14:textId="0E74B739" w:rsidR="00EB7BEA" w:rsidRDefault="00EB7BEA" w:rsidP="001A3FE7"/>
    <w:p w14:paraId="2EA5CC97" w14:textId="05216434" w:rsidR="00EB7BEA" w:rsidRPr="001A3FE7" w:rsidRDefault="00073D3B" w:rsidP="001A3FE7">
      <w:proofErr w:type="spellStart"/>
      <w:r>
        <w:t>CityPoint’s</w:t>
      </w:r>
      <w:proofErr w:type="spellEnd"/>
      <w:r>
        <w:t xml:space="preserve"> online booking system has to comply with the Consumer Rights Act 2015, which protects consumers when buying a service. This means that all services offered, like room hire, equipment hire, and booking management must be provided with reasonable care and skill, and be fit for purpose. </w:t>
      </w:r>
      <w:proofErr w:type="gramStart"/>
      <w:r>
        <w:t>Therefore</w:t>
      </w:r>
      <w:proofErr w:type="gramEnd"/>
      <w:r>
        <w:t xml:space="preserve"> the rooms and equipment have to match the online descriptions, and bookings have to meet the requirements specified by the customer. </w:t>
      </w:r>
      <w:r>
        <w:br/>
        <w:t xml:space="preserve">The price of the venues also </w:t>
      </w:r>
      <w:proofErr w:type="gramStart"/>
      <w:r>
        <w:t>have</w:t>
      </w:r>
      <w:proofErr w:type="gramEnd"/>
      <w:r>
        <w:t xml:space="preserve"> to be clear and accurate information and if the venue isn’t as delivered or promised, they have a right to request a repeat performance, refund, or compensation. </w:t>
      </w:r>
      <w:proofErr w:type="spellStart"/>
      <w:r>
        <w:t>Compliance</w:t>
      </w:r>
      <w:r w:rsidR="00FD4746">
        <w:t>ss</w:t>
      </w:r>
      <w:proofErr w:type="spellEnd"/>
      <w:r>
        <w:t xml:space="preserve"> with this act ensures customers are treated fairly, reduces disputes, and helps </w:t>
      </w:r>
      <w:proofErr w:type="spellStart"/>
      <w:r>
        <w:t>CityPoint</w:t>
      </w:r>
      <w:proofErr w:type="spellEnd"/>
      <w:r>
        <w:t xml:space="preserve"> maintain trust and credibility. </w:t>
      </w:r>
    </w:p>
    <w:sectPr w:rsidR="00EB7BEA" w:rsidRPr="001A3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BD46E83"/>
    <w:multiLevelType w:val="hybridMultilevel"/>
    <w:tmpl w:val="D8CA4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1953D93"/>
    <w:multiLevelType w:val="hybridMultilevel"/>
    <w:tmpl w:val="A396596C"/>
    <w:lvl w:ilvl="0" w:tplc="945040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21"/>
  </w:num>
  <w:num w:numId="2">
    <w:abstractNumId w:val="12"/>
  </w:num>
  <w:num w:numId="3">
    <w:abstractNumId w:val="10"/>
  </w:num>
  <w:num w:numId="4">
    <w:abstractNumId w:val="23"/>
  </w:num>
  <w:num w:numId="5">
    <w:abstractNumId w:val="15"/>
  </w:num>
  <w:num w:numId="6">
    <w:abstractNumId w:val="18"/>
  </w:num>
  <w:num w:numId="7">
    <w:abstractNumId w:val="20"/>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7"/>
  </w:num>
  <w:num w:numId="20">
    <w:abstractNumId w:val="22"/>
  </w:num>
  <w:num w:numId="21">
    <w:abstractNumId w:val="19"/>
  </w:num>
  <w:num w:numId="22">
    <w:abstractNumId w:val="11"/>
  </w:num>
  <w:num w:numId="23">
    <w:abstractNumId w:val="24"/>
  </w:num>
  <w:num w:numId="24">
    <w:abstractNumId w:val="14"/>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D48"/>
    <w:rsid w:val="000206B1"/>
    <w:rsid w:val="00024FB4"/>
    <w:rsid w:val="00040587"/>
    <w:rsid w:val="000624F0"/>
    <w:rsid w:val="00073D3B"/>
    <w:rsid w:val="00077848"/>
    <w:rsid w:val="000C3F2C"/>
    <w:rsid w:val="00156791"/>
    <w:rsid w:val="00173258"/>
    <w:rsid w:val="00176493"/>
    <w:rsid w:val="001A3FE7"/>
    <w:rsid w:val="00235569"/>
    <w:rsid w:val="00286149"/>
    <w:rsid w:val="00296225"/>
    <w:rsid w:val="002C59F9"/>
    <w:rsid w:val="002E53D6"/>
    <w:rsid w:val="003039B6"/>
    <w:rsid w:val="00305DB0"/>
    <w:rsid w:val="003620C6"/>
    <w:rsid w:val="00386FF5"/>
    <w:rsid w:val="00456D57"/>
    <w:rsid w:val="004D7F58"/>
    <w:rsid w:val="004E626D"/>
    <w:rsid w:val="004F23FB"/>
    <w:rsid w:val="00515307"/>
    <w:rsid w:val="00533519"/>
    <w:rsid w:val="00543938"/>
    <w:rsid w:val="005702CB"/>
    <w:rsid w:val="00592161"/>
    <w:rsid w:val="005D2440"/>
    <w:rsid w:val="005E35F6"/>
    <w:rsid w:val="006351E2"/>
    <w:rsid w:val="00640137"/>
    <w:rsid w:val="00645252"/>
    <w:rsid w:val="00675E19"/>
    <w:rsid w:val="00677853"/>
    <w:rsid w:val="006D3D74"/>
    <w:rsid w:val="00713D96"/>
    <w:rsid w:val="00730A22"/>
    <w:rsid w:val="00733350"/>
    <w:rsid w:val="00743300"/>
    <w:rsid w:val="0078661A"/>
    <w:rsid w:val="00786D1F"/>
    <w:rsid w:val="007A335B"/>
    <w:rsid w:val="007B4D17"/>
    <w:rsid w:val="007D386E"/>
    <w:rsid w:val="007E436F"/>
    <w:rsid w:val="0081458D"/>
    <w:rsid w:val="00816FA6"/>
    <w:rsid w:val="0083569A"/>
    <w:rsid w:val="00846849"/>
    <w:rsid w:val="00857FF5"/>
    <w:rsid w:val="008A2870"/>
    <w:rsid w:val="008A44A1"/>
    <w:rsid w:val="008B5D48"/>
    <w:rsid w:val="008C7867"/>
    <w:rsid w:val="009232A5"/>
    <w:rsid w:val="009B556D"/>
    <w:rsid w:val="009F6E96"/>
    <w:rsid w:val="00A54114"/>
    <w:rsid w:val="00A555EB"/>
    <w:rsid w:val="00A9204E"/>
    <w:rsid w:val="00AB05FE"/>
    <w:rsid w:val="00AC6B42"/>
    <w:rsid w:val="00B40065"/>
    <w:rsid w:val="00B42E27"/>
    <w:rsid w:val="00B82C1B"/>
    <w:rsid w:val="00BD0031"/>
    <w:rsid w:val="00C6290F"/>
    <w:rsid w:val="00C84516"/>
    <w:rsid w:val="00CA6A64"/>
    <w:rsid w:val="00CC6EC3"/>
    <w:rsid w:val="00CE0D5C"/>
    <w:rsid w:val="00CF6D79"/>
    <w:rsid w:val="00D03066"/>
    <w:rsid w:val="00D17173"/>
    <w:rsid w:val="00D474DA"/>
    <w:rsid w:val="00DC736C"/>
    <w:rsid w:val="00E01CD1"/>
    <w:rsid w:val="00E20B84"/>
    <w:rsid w:val="00E322BD"/>
    <w:rsid w:val="00E339F0"/>
    <w:rsid w:val="00E3401E"/>
    <w:rsid w:val="00E5561F"/>
    <w:rsid w:val="00EB7BEA"/>
    <w:rsid w:val="00EC68EA"/>
    <w:rsid w:val="00FB5CB7"/>
    <w:rsid w:val="00FC2F9B"/>
    <w:rsid w:val="00FD4746"/>
    <w:rsid w:val="00FE1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64F14"/>
  <w15:chartTrackingRefBased/>
  <w15:docId w15:val="{B6007ED2-4C32-4AB2-A9FE-33452B05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8B5D48"/>
    <w:pPr>
      <w:ind w:left="720"/>
      <w:contextualSpacing/>
    </w:pPr>
  </w:style>
  <w:style w:type="character" w:styleId="UnresolvedMention">
    <w:name w:val="Unresolved Mention"/>
    <w:basedOn w:val="DefaultParagraphFont"/>
    <w:uiPriority w:val="99"/>
    <w:semiHidden/>
    <w:unhideWhenUsed/>
    <w:rsid w:val="008B5D48"/>
    <w:rPr>
      <w:color w:val="605E5C"/>
      <w:shd w:val="clear" w:color="auto" w:fill="E1DFDD"/>
    </w:rPr>
  </w:style>
  <w:style w:type="paragraph" w:styleId="NormalWeb">
    <w:name w:val="Normal (Web)"/>
    <w:basedOn w:val="Normal"/>
    <w:uiPriority w:val="99"/>
    <w:semiHidden/>
    <w:unhideWhenUsed/>
    <w:rsid w:val="00E5561F"/>
    <w:pPr>
      <w:spacing w:before="100" w:beforeAutospacing="1" w:after="100" w:afterAutospacing="1"/>
    </w:pPr>
    <w:rPr>
      <w:rFonts w:ascii="Times New Roman" w:eastAsia="Times New Roman" w:hAnsi="Times New Roman" w:cs="Times New Roman"/>
      <w:sz w:val="24"/>
      <w:szCs w:val="24"/>
      <w:lang w:val="en-GB" w:eastAsia="en-GB"/>
    </w:rPr>
  </w:style>
  <w:style w:type="table" w:styleId="TableGrid">
    <w:name w:val="Table Grid"/>
    <w:basedOn w:val="TableNormal"/>
    <w:uiPriority w:val="39"/>
    <w:rsid w:val="00305D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017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irespace.com/"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www.venuecrew.com/"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725181\AppData\Local\Microsoft\Office\16.0\DTS\en-GB%7b1332E8DF-92CF-4678-94A3-170BD24225CD%7d\%7bC44A2A0D-A7E0-40A7-BB96-FF2D8B8821EE%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Props1.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{C44A2A0D-A7E0-40A7-BB96-FF2D8B8821EE}TF2de6fc23-48e8-448b-960e-1bdc6e9248ab4ef8d1ac_win32-7424dd8ab5ea</Template>
  <TotalTime>217</TotalTime>
  <Pages>23</Pages>
  <Words>4193</Words>
  <Characters>23901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Zuzanna Krzysztoszek</cp:lastModifiedBy>
  <cp:revision>27</cp:revision>
  <dcterms:created xsi:type="dcterms:W3CDTF">2026-01-26T11:05:00Z</dcterms:created>
  <dcterms:modified xsi:type="dcterms:W3CDTF">2026-01-28T16:20:00Z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